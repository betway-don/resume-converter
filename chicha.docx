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bookmarkStart w:name="_Hlk139459803" w:id="0"/>
    <w:bookmarkEnd w:id="0"/>
    <w:p w:rsidRPr="001D5DDB" w:rsidR="001D5DDB" w:rsidRDefault="001D5DDB" w14:paraId="0FBE22E6" w14:textId="77777777"/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Pr="001D5DDB" w:rsidR="001D5DDB" w:rsidTr="4B410661" w14:paraId="72C29AFA" w14:textId="77777777">
        <w:trPr>
          <w:cantSplit/>
          <w:trHeight w:val="1692"/>
        </w:trPr>
        <w:tc>
          <w:tcPr>
            <w:tcW w:w="25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auto"/>
            <w:tcMar/>
          </w:tcPr>
          <w:p w:rsidR="003B5733" w:rsidP="003B5733" w:rsidRDefault="003B5733" w14:paraId="33F5C395" w14:textId="77777777">
            <w:pPr>
              <w:pStyle w:val="Header"/>
              <w:jc w:val="both"/>
              <w:rPr>
                <w:noProof/>
              </w:rPr>
            </w:pPr>
            <w:bookmarkStart w:name="_Hlk172796502" w:id="1"/>
            <w:bookmarkStart w:name="_Hlk172804117" w:id="2"/>
          </w:p>
          <w:p w:rsidR="003B5733" w:rsidP="003B5733" w:rsidRDefault="003B5733" w14:paraId="686C5D16" w14:textId="77777777">
            <w:pPr>
              <w:pStyle w:val="Header"/>
              <w:jc w:val="both"/>
              <w:rPr>
                <w:noProof/>
              </w:rPr>
            </w:pPr>
          </w:p>
          <w:p w:rsidRPr="001D5DDB" w:rsidR="001D5DDB" w:rsidP="003B5733" w:rsidRDefault="003B5733" w14:paraId="0C4D784C" w14:textId="362DF63F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5F1DBB26" w:rsidP="4B410661" w:rsidRDefault="5F1DBB26" w14:paraId="4E120C67" w14:textId="3B67EB27">
            <w:pPr>
              <w:pStyle w:val="Header"/>
            </w:pPr>
            <w:r w:rsidRPr="4B410661" w:rsidR="5F1DBB26">
              <w:rPr>
                <w:noProof w:val="0"/>
                <w:lang w:val="en-US"/>
              </w:rPr>
              <w:t>{{ personal_info.name }}</w:t>
            </w:r>
          </w:p>
          <w:p w:rsidRPr="00A1052F" w:rsidR="00A1052F" w:rsidP="00863718" w:rsidRDefault="00A1052F" w14:paraId="681E96BD" w14:textId="08DC025E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tcMar/>
          </w:tcPr>
          <w:p w:rsidR="00A1052F" w:rsidP="00A1052F" w:rsidRDefault="00A1052F" w14:paraId="4C22294C" w14:textId="77777777">
            <w:pPr>
              <w:rPr>
                <w:sz w:val="20"/>
                <w:szCs w:val="20"/>
              </w:rPr>
            </w:pPr>
          </w:p>
          <w:p w:rsidR="5F1DBB26" w:rsidP="4B410661" w:rsidRDefault="5F1DBB26" w14:paraId="688B448E" w14:textId="3C982B87">
            <w:pPr>
              <w:pStyle w:val="Header"/>
            </w:pPr>
            <w:r w:rsidRPr="4B410661" w:rsidR="5F1DBB26">
              <w:rPr>
                <w:noProof w:val="0"/>
                <w:lang w:val="en-US"/>
              </w:rPr>
              <w:t>Email: {{ personal_info.email }}</w:t>
            </w:r>
          </w:p>
          <w:p w:rsidR="5F1DBB26" w:rsidP="4B410661" w:rsidRDefault="5F1DBB26" w14:paraId="695B6F2C" w14:textId="2E75065E">
            <w:pPr>
              <w:pStyle w:val="Normal"/>
            </w:pPr>
            <w:r w:rsidRPr="4B410661" w:rsidR="5F1DBB26">
              <w:rPr>
                <w:rFonts w:ascii="Times New Roman" w:hAnsi="Times New Roman" w:eastAsia="Times New Roman" w:cs="Times New Roman"/>
                <w:noProof w:val="0"/>
                <w:sz w:val="16"/>
                <w:szCs w:val="16"/>
                <w:lang w:val="en-US"/>
              </w:rPr>
              <w:t>Ph: {{ personal_info.phone }}</w:t>
            </w:r>
          </w:p>
          <w:p w:rsidR="5F1DBB26" w:rsidP="4B410661" w:rsidRDefault="5F1DBB26" w14:paraId="6187B0C0" w14:textId="4FB7FA58">
            <w:pPr>
              <w:pStyle w:val="Normal"/>
            </w:pPr>
            <w:r w:rsidRPr="4B410661" w:rsidR="5F1DBB26">
              <w:rPr>
                <w:rFonts w:ascii="Times New Roman" w:hAnsi="Times New Roman" w:eastAsia="Times New Roman" w:cs="Times New Roman"/>
                <w:noProof w:val="0"/>
                <w:sz w:val="16"/>
                <w:szCs w:val="16"/>
                <w:lang w:val="en-US"/>
              </w:rPr>
              <w:t>Location: {{ personal_info.location }}</w:t>
            </w:r>
          </w:p>
          <w:p w:rsidRPr="001D5DDB" w:rsidR="001D5DDB" w:rsidP="00E12079" w:rsidRDefault="001D5DDB" w14:paraId="1CDECBA4" w14:textId="4F2F54A3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Pr="001D5DDB" w:rsidR="001D5DDB" w:rsidP="00A32B45" w:rsidRDefault="001D5DDB" w14:paraId="2A372407" w14:textId="77777777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3B5733" w:rsidP="00A32B45" w:rsidRDefault="003B5733" w14:paraId="3696AF6E" w14:textId="77777777">
            <w:pPr>
              <w:pStyle w:val="Header"/>
            </w:pPr>
          </w:p>
          <w:p w:rsidR="003B5733" w:rsidP="00A32B45" w:rsidRDefault="003B5733" w14:paraId="0D31CDA8" w14:textId="77777777">
            <w:pPr>
              <w:pStyle w:val="Header"/>
            </w:pPr>
          </w:p>
          <w:p w:rsidRPr="001D5DDB" w:rsidR="001D5DDB" w:rsidP="00A32B45" w:rsidRDefault="001D5DDB" w14:paraId="206DE508" w14:textId="05118BEE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:rsidRPr="001D5DDB" w:rsidR="001D5DDB" w:rsidP="00A32B45" w:rsidRDefault="001D5DDB" w14:paraId="32F81822" w14:textId="6A59AA82">
            <w:pPr>
              <w:pStyle w:val="Header"/>
            </w:pPr>
          </w:p>
        </w:tc>
      </w:tr>
    </w:tbl>
    <w:p w:rsidRPr="001D5DDB" w:rsidR="009264AC" w:rsidRDefault="009264AC" w14:paraId="2EC065BA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683C821F" w14:paraId="4912C290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bookmarkEnd w:id="1"/>
          <w:p w:rsidRPr="001D5DDB" w:rsidR="001D5DDB" w:rsidP="00A32B45" w:rsidRDefault="001D5DDB" w14:paraId="260B629E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1D5DDB" w:rsidRDefault="006A65D6" w14:paraId="471699B0" w14:textId="02EBFEF3">
            <w:pPr>
              <w:pStyle w:val="ListParagraph"/>
              <w:spacing w:line="276" w:lineRule="auto"/>
              <w:ind w:left="0"/>
            </w:pPr>
            <w:r w:rsidRPr="683C821F" w:rsidR="7348B765">
              <w:rPr>
                <w:noProof w:val="0"/>
                <w:lang w:val="en-US"/>
              </w:rPr>
              <w:t>{{ summary }}</w:t>
            </w:r>
          </w:p>
        </w:tc>
      </w:tr>
      <w:bookmarkEnd w:id="2"/>
    </w:tbl>
    <w:p w:rsidRPr="001D5DDB" w:rsidR="001D5DDB" w:rsidRDefault="001D5DDB" w14:paraId="2B112101" w14:textId="5FAEF916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4B410661" w14:paraId="67A34FFE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4B2BEC5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Education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683C821F" w:rsidRDefault="001D5DDB" w14:paraId="5736AD4D" w14:textId="1F057624">
            <w:pPr>
              <w:pStyle w:val="Normal"/>
              <w:snapToGrid w:val="0"/>
              <w:jc w:val="both"/>
              <w:rPr>
                <w:sz w:val="20"/>
                <w:szCs w:val="20"/>
              </w:rPr>
            </w:pPr>
            <w:r w:rsidRPr="4B410661" w:rsidR="26155E33">
              <w:rPr>
                <w:sz w:val="20"/>
                <w:szCs w:val="20"/>
              </w:rPr>
              <w:t>{% for e in education %}{{ e.degree }} [{{ e.year }}]{% endfor %}</w:t>
            </w:r>
          </w:p>
        </w:tc>
      </w:tr>
    </w:tbl>
    <w:p w:rsidRPr="001D5DDB" w:rsidR="001D5DDB" w:rsidP="001D5DDB" w:rsidRDefault="001D5DDB" w14:paraId="7F40A820" w14:textId="77777777">
      <w:pPr>
        <w:ind w:left="-360" w:hanging="360"/>
        <w:rPr>
          <w:sz w:val="20"/>
          <w:szCs w:val="20"/>
        </w:rPr>
      </w:pPr>
    </w:p>
    <w:p w:rsidRPr="001D5DDB" w:rsidR="001D5DDB" w:rsidRDefault="001D5DDB" w14:paraId="74D1AB9E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4B410661" w14:paraId="345AFBFC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2AB1D093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Expertise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4B410661" w:rsidRDefault="006A65D6" w14:paraId="1D39255C" w14:textId="3FCBF32B">
            <w:pPr>
              <w:pStyle w:val="Normal"/>
              <w:snapToGrid w:val="0"/>
              <w:spacing w:before="0" w:beforeAutospacing="off" w:after="0" w:afterAutospacing="off"/>
              <w:ind/>
              <w:jc w:val="left"/>
            </w:pP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{% for item in </w:t>
            </w: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expertise_areas</w:t>
            </w: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</w:t>
            </w: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%}•</w:t>
            </w: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</w:t>
            </w: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{{ item</w:t>
            </w: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}} </w:t>
            </w:r>
            <w:r>
              <w:br/>
            </w: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{% </w:t>
            </w: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endfor</w:t>
            </w: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%}</w:t>
            </w:r>
            <w:r w:rsidRPr="4B410661" w:rsidR="1E909ADA">
              <w:rPr>
                <w:rFonts w:ascii="Consolas" w:hAnsi="Consolas" w:eastAsia="Consolas" w:cs="Consolas"/>
                <w:noProof w:val="0"/>
                <w:color w:val="383A42"/>
                <w:lang w:val="en-US"/>
              </w:rPr>
              <w:t xml:space="preserve"> </w:t>
            </w:r>
          </w:p>
        </w:tc>
      </w:tr>
    </w:tbl>
    <w:p w:rsidR="02DA501F" w:rsidP="02DA501F" w:rsidRDefault="02DA501F" w14:paraId="45F9EBAE" w14:textId="04AB0CAA">
      <w:pPr>
        <w:pStyle w:val="Normal"/>
        <w:tabs>
          <w:tab w:val="left" w:leader="none" w:pos="0"/>
        </w:tabs>
        <w:rPr>
          <w:rFonts w:ascii="Times New Roman" w:hAnsi="Times New Roman" w:cs="Times New Roman"/>
          <w:b w:val="1"/>
          <w:bCs w:val="1"/>
          <w:i w:val="1"/>
          <w:iCs w:val="1"/>
          <w:sz w:val="20"/>
          <w:szCs w:val="20"/>
        </w:rPr>
      </w:pPr>
    </w:p>
    <w:tbl>
      <w:tblPr>
        <w:tblStyle w:val="TableNormal"/>
        <w:bidiVisual w:val="0"/>
        <w:tblW w:w="0" w:type="auto"/>
        <w:tblInd w:w="-82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710"/>
        <w:gridCol w:w="2271"/>
        <w:gridCol w:w="3455"/>
        <w:gridCol w:w="3455"/>
      </w:tblGrid>
      <w:tr w:rsidR="02DA501F" w:rsidTr="02DA501F" w14:paraId="76A7EEE7">
        <w:trPr>
          <w:trHeight w:val="405"/>
        </w:trPr>
        <w:tc>
          <w:tcPr>
            <w:tcW w:w="171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659944EE" w:rsidP="02DA501F" w:rsidRDefault="659944EE" w14:paraId="65572902" w14:textId="3E1E6609">
            <w:pPr>
              <w:pStyle w:val="Heading3"/>
              <w:tabs>
                <w:tab w:val="left" w:leader="none" w:pos="0"/>
              </w:tabs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</w:rPr>
            </w:pPr>
            <w:r w:rsidRPr="02DA501F" w:rsidR="659944EE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0"/>
                <w:szCs w:val="20"/>
              </w:rPr>
              <w:t xml:space="preserve">Core </w:t>
            </w:r>
            <w:r w:rsidRPr="02DA501F" w:rsidR="659944EE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0"/>
                <w:szCs w:val="20"/>
              </w:rPr>
              <w:t>Compentency</w:t>
            </w:r>
            <w:r w:rsidRPr="02DA501F" w:rsidR="659944EE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0"/>
                <w:szCs w:val="20"/>
              </w:rPr>
              <w:t>/ Skills</w:t>
            </w:r>
          </w:p>
          <w:p w:rsidR="02DA501F" w:rsidP="02DA501F" w:rsidRDefault="02DA501F" w14:paraId="7490541A" w14:textId="3BEE8D82">
            <w:pPr>
              <w:pStyle w:val="Normal"/>
              <w:keepNext w:val="1"/>
              <w:keepLines w:val="1"/>
              <w:tabs>
                <w:tab w:val="left" w:leader="none" w:pos="0"/>
              </w:tabs>
              <w:rPr>
                <w:lang w:val="en-US"/>
              </w:rPr>
            </w:pPr>
          </w:p>
        </w:tc>
        <w:tc>
          <w:tcPr>
            <w:tcW w:w="2271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03B422EC" w:rsidP="02DA501F" w:rsidRDefault="03B422EC" w14:paraId="1A6C30B5" w14:textId="07E7C735">
            <w:pPr>
              <w:pStyle w:val="Heading3"/>
              <w:tabs>
                <w:tab w:val="left" w:leader="none" w:pos="0"/>
              </w:tabs>
              <w:jc w:val="center"/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2DA501F" w:rsidR="03B422EC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Category</w:t>
            </w:r>
          </w:p>
        </w:tc>
        <w:tc>
          <w:tcPr>
            <w:tcW w:w="3455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03B422EC" w:rsidP="02DA501F" w:rsidRDefault="03B422EC" w14:paraId="2D2F02BD" w14:textId="4E4D1637">
            <w:pPr>
              <w:pStyle w:val="Normal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RPr="02DA501F" w:rsidR="03B422EC">
              <w:rPr>
                <w:b w:val="1"/>
                <w:bCs w:val="1"/>
                <w:sz w:val="20"/>
                <w:szCs w:val="20"/>
              </w:rPr>
              <w:t>Primary skills</w:t>
            </w:r>
          </w:p>
        </w:tc>
        <w:tc>
          <w:tcPr>
            <w:tcW w:w="3455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03B422EC" w:rsidP="02DA501F" w:rsidRDefault="03B422EC" w14:paraId="203D6C6A" w14:textId="4F4D68FD">
            <w:pPr>
              <w:jc w:val="center"/>
              <w:rPr>
                <w:sz w:val="20"/>
                <w:szCs w:val="20"/>
              </w:rPr>
            </w:pPr>
            <w:r w:rsidRPr="02DA501F" w:rsidR="03B422EC">
              <w:rPr>
                <w:b w:val="1"/>
                <w:bCs w:val="1"/>
                <w:sz w:val="20"/>
                <w:szCs w:val="20"/>
              </w:rPr>
              <w:t>Secondary skills</w:t>
            </w:r>
          </w:p>
        </w:tc>
      </w:tr>
      <w:tr w:rsidR="02DA501F" w:rsidTr="02DA501F" w14:paraId="1B57929F">
        <w:trPr>
          <w:trHeight w:val="300"/>
        </w:trPr>
        <w:tc>
          <w:tcPr>
            <w:tcW w:w="171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02DA501F" w:rsidP="02DA501F" w:rsidRDefault="02DA501F" w14:paraId="5CA27D51" w14:textId="61274F3F">
            <w:pPr>
              <w:pStyle w:val="Heading3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color w:val="1F3763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02DA501F" w:rsidP="02DA501F" w:rsidRDefault="02DA501F" w14:paraId="66587C75" w14:textId="59D73289">
            <w:pPr>
              <w:pStyle w:val="Normal"/>
              <w:bidi w:val="0"/>
              <w:spacing w:line="240" w:lineRule="auto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3455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02DA501F" w:rsidP="02DA501F" w:rsidRDefault="02DA501F" w14:paraId="70EBE37E" w14:textId="1C2D471F">
            <w:pPr>
              <w:pStyle w:val="Normal"/>
              <w:bidi w:val="0"/>
              <w:spacing w:line="240" w:lineRule="auto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3455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02DA501F" w:rsidP="02DA501F" w:rsidRDefault="02DA501F" w14:paraId="622E5B35" w14:textId="300D44BE">
            <w:pPr>
              <w:pStyle w:val="Normal"/>
              <w:bidi w:val="0"/>
              <w:spacing w:line="240" w:lineRule="auto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</w:tbl>
    <w:p w:rsidR="02DA501F" w:rsidP="02DA501F" w:rsidRDefault="02DA501F" w14:paraId="3C7AABD5" w14:textId="3A1E5F22">
      <w:pPr>
        <w:pStyle w:val="Normal"/>
        <w:tabs>
          <w:tab w:val="left" w:leader="none" w:pos="0"/>
        </w:tabs>
        <w:rPr>
          <w:rFonts w:ascii="Times New Roman" w:hAnsi="Times New Roman" w:cs="Times New Roman"/>
          <w:b w:val="1"/>
          <w:bCs w:val="1"/>
          <w:i w:val="1"/>
          <w:iCs w:val="1"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346252" w:rsidTr="02DA501F" w14:paraId="12263AD8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346252" w:rsidP="00A32B45" w:rsidRDefault="0008034C" w14:paraId="0B2BE7E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Certifications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08034C" w:rsidR="006A65D6" w:rsidP="02DA501F" w:rsidRDefault="006A65D6" w14:paraId="2E6C7737" w14:textId="19683AB0">
            <w:pPr>
              <w:pStyle w:val="Normal"/>
              <w:snapToGrid w:val="0"/>
              <w:ind w:left="0"/>
              <w:jc w:val="both"/>
            </w:pPr>
            <w:r w:rsidRPr="02DA501F" w:rsidR="75A140A7">
              <w:rPr>
                <w:noProof w:val="0"/>
                <w:lang w:val="en-US"/>
              </w:rPr>
              <w:t xml:space="preserve">{% for c in certifications </w:t>
            </w:r>
            <w:r w:rsidRPr="02DA501F" w:rsidR="75A140A7">
              <w:rPr>
                <w:noProof w:val="0"/>
                <w:lang w:val="en-US"/>
              </w:rPr>
              <w:t>%}•</w:t>
            </w:r>
            <w:r w:rsidRPr="02DA501F" w:rsidR="75A140A7">
              <w:rPr>
                <w:noProof w:val="0"/>
                <w:lang w:val="en-US"/>
              </w:rPr>
              <w:t xml:space="preserve"> </w:t>
            </w:r>
            <w:r w:rsidRPr="02DA501F" w:rsidR="75A140A7">
              <w:rPr>
                <w:noProof w:val="0"/>
                <w:lang w:val="en-US"/>
              </w:rPr>
              <w:t>{{ c</w:t>
            </w:r>
            <w:r w:rsidRPr="02DA501F" w:rsidR="75A140A7">
              <w:rPr>
                <w:noProof w:val="0"/>
                <w:lang w:val="en-US"/>
              </w:rPr>
              <w:t xml:space="preserve"> }} {% </w:t>
            </w:r>
            <w:r w:rsidRPr="02DA501F" w:rsidR="75A140A7">
              <w:rPr>
                <w:noProof w:val="0"/>
                <w:lang w:val="en-US"/>
              </w:rPr>
              <w:t>endfor</w:t>
            </w:r>
            <w:r w:rsidRPr="02DA501F" w:rsidR="75A140A7">
              <w:rPr>
                <w:noProof w:val="0"/>
                <w:lang w:val="en-US"/>
              </w:rPr>
              <w:t xml:space="preserve"> %}</w:t>
            </w:r>
          </w:p>
        </w:tc>
      </w:tr>
      <w:tr w:rsidRPr="001D5DDB" w:rsidR="00346252" w:rsidTr="02DA501F" w14:paraId="6DBA40BE" w14:textId="77777777">
        <w:tc>
          <w:tcPr>
            <w:tcW w:w="10892" w:type="dxa"/>
            <w:gridSpan w:val="2"/>
            <w:tcBorders>
              <w:top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346252" w:rsidR="00346252" w:rsidP="00346252" w:rsidRDefault="00346252" w14:paraId="5FAC3D58" w14:textId="77777777">
            <w:pPr>
              <w:snapToGrid w:val="0"/>
              <w:jc w:val="both"/>
              <w:rPr>
                <w:sz w:val="20"/>
                <w:szCs w:val="20"/>
              </w:rPr>
            </w:pPr>
          </w:p>
        </w:tc>
      </w:tr>
      <w:tr w:rsidRPr="001D5DDB" w:rsidR="001D5DDB" w:rsidTr="02DA501F" w14:paraId="6C91375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1D52A8D2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6A65D6" w:rsidP="02DA501F" w:rsidRDefault="006A65D6" w14:paraId="07233411" w14:textId="60F3092D">
            <w:pPr>
              <w:pStyle w:val="Normal"/>
              <w:snapToGrid w:val="0"/>
              <w:ind w:left="0"/>
              <w:jc w:val="both"/>
            </w:pPr>
            <w:r w:rsidRPr="02DA501F" w:rsidR="273B7D5B">
              <w:rPr>
                <w:noProof w:val="0"/>
                <w:lang w:val="en-US"/>
              </w:rPr>
              <w:t xml:space="preserve">{% for a in awards </w:t>
            </w:r>
            <w:r w:rsidRPr="02DA501F" w:rsidR="273B7D5B">
              <w:rPr>
                <w:noProof w:val="0"/>
                <w:lang w:val="en-US"/>
              </w:rPr>
              <w:t>%}•</w:t>
            </w:r>
            <w:r w:rsidRPr="02DA501F" w:rsidR="273B7D5B">
              <w:rPr>
                <w:noProof w:val="0"/>
                <w:lang w:val="en-US"/>
              </w:rPr>
              <w:t xml:space="preserve"> </w:t>
            </w:r>
            <w:r w:rsidRPr="02DA501F" w:rsidR="273B7D5B">
              <w:rPr>
                <w:noProof w:val="0"/>
                <w:lang w:val="en-US"/>
              </w:rPr>
              <w:t>{{ a</w:t>
            </w:r>
            <w:r w:rsidRPr="02DA501F" w:rsidR="273B7D5B">
              <w:rPr>
                <w:noProof w:val="0"/>
                <w:lang w:val="en-US"/>
              </w:rPr>
              <w:t xml:space="preserve"> }} {% </w:t>
            </w:r>
            <w:r w:rsidRPr="02DA501F" w:rsidR="273B7D5B">
              <w:rPr>
                <w:noProof w:val="0"/>
                <w:lang w:val="en-US"/>
              </w:rPr>
              <w:t>endfor</w:t>
            </w:r>
            <w:r w:rsidRPr="02DA501F" w:rsidR="273B7D5B">
              <w:rPr>
                <w:noProof w:val="0"/>
                <w:lang w:val="en-US"/>
              </w:rPr>
              <w:t xml:space="preserve"> %}</w:t>
            </w:r>
          </w:p>
        </w:tc>
      </w:tr>
    </w:tbl>
    <w:p w:rsidRPr="001D5DDB" w:rsidR="001D5DDB" w:rsidRDefault="001D5DDB" w14:paraId="1A058D54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4B410661" w14:paraId="1DC95E7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620B9F50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Experience 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6A65D6" w:rsidR="001D5DDB" w:rsidP="4B410661" w:rsidRDefault="006A65D6" w14:paraId="285D4914" w14:textId="2F8CF952">
            <w:pPr>
              <w:pStyle w:val="Normal"/>
              <w:spacing w:line="276" w:lineRule="auto"/>
              <w:ind w:left="0"/>
              <w:rPr>
                <w:sz w:val="20"/>
                <w:szCs w:val="20"/>
              </w:rPr>
            </w:pPr>
            <w:r w:rsidRPr="4B410661" w:rsidR="06D8B63B">
              <w:rPr>
                <w:noProof w:val="0"/>
                <w:lang w:val="en-US"/>
              </w:rPr>
              <w:t xml:space="preserve">{% for s in </w:t>
            </w:r>
            <w:r w:rsidRPr="4B410661" w:rsidR="06D8B63B">
              <w:rPr>
                <w:noProof w:val="0"/>
                <w:lang w:val="en-US"/>
              </w:rPr>
              <w:t>experience_summary</w:t>
            </w:r>
            <w:r w:rsidRPr="4B410661" w:rsidR="06D8B63B">
              <w:rPr>
                <w:noProof w:val="0"/>
                <w:lang w:val="en-US"/>
              </w:rPr>
              <w:t xml:space="preserve"> %} {{ </w:t>
            </w:r>
            <w:r w:rsidRPr="4B410661" w:rsidR="06D8B63B">
              <w:rPr>
                <w:noProof w:val="0"/>
                <w:lang w:val="en-US"/>
              </w:rPr>
              <w:t>s.role</w:t>
            </w:r>
            <w:r w:rsidRPr="4B410661" w:rsidR="06D8B63B">
              <w:rPr>
                <w:noProof w:val="0"/>
                <w:lang w:val="en-US"/>
              </w:rPr>
              <w:t xml:space="preserve"> }} ({{ </w:t>
            </w:r>
            <w:r w:rsidRPr="4B410661" w:rsidR="06D8B63B">
              <w:rPr>
                <w:noProof w:val="0"/>
                <w:lang w:val="en-US"/>
              </w:rPr>
              <w:t>s.years</w:t>
            </w:r>
            <w:r w:rsidRPr="4B410661" w:rsidR="06D8B63B">
              <w:rPr>
                <w:noProof w:val="0"/>
                <w:lang w:val="en-US"/>
              </w:rPr>
              <w:t xml:space="preserve"> }}) Skills: {{ </w:t>
            </w:r>
            <w:r w:rsidRPr="4B410661" w:rsidR="06D8B63B">
              <w:rPr>
                <w:noProof w:val="0"/>
                <w:lang w:val="en-US"/>
              </w:rPr>
              <w:t>s.skills</w:t>
            </w:r>
            <w:r w:rsidRPr="4B410661" w:rsidR="06D8B63B">
              <w:rPr>
                <w:noProof w:val="0"/>
                <w:lang w:val="en-US"/>
              </w:rPr>
              <w:t xml:space="preserve"> }}</w:t>
            </w:r>
            <w:r>
              <w:br/>
            </w:r>
            <w:r w:rsidRPr="4B410661" w:rsidR="06D8B63B">
              <w:rPr>
                <w:noProof w:val="0"/>
                <w:lang w:val="en-US"/>
              </w:rPr>
              <w:t xml:space="preserve"> Achievements: {% for bullet in </w:t>
            </w:r>
            <w:r w:rsidRPr="4B410661" w:rsidR="06D8B63B">
              <w:rPr>
                <w:noProof w:val="0"/>
                <w:lang w:val="en-US"/>
              </w:rPr>
              <w:t>s.achievements</w:t>
            </w:r>
            <w:r w:rsidRPr="4B410661" w:rsidR="06D8B63B">
              <w:rPr>
                <w:noProof w:val="0"/>
                <w:lang w:val="en-US"/>
              </w:rPr>
              <w:t xml:space="preserve"> %} • </w:t>
            </w:r>
            <w:r w:rsidRPr="4B410661" w:rsidR="06D8B63B">
              <w:rPr>
                <w:noProof w:val="0"/>
                <w:lang w:val="en-US"/>
              </w:rPr>
              <w:t>{{ bullet</w:t>
            </w:r>
            <w:r w:rsidRPr="4B410661" w:rsidR="06D8B63B">
              <w:rPr>
                <w:noProof w:val="0"/>
                <w:lang w:val="en-US"/>
              </w:rPr>
              <w:t xml:space="preserve"> }} {% </w:t>
            </w:r>
            <w:r w:rsidRPr="4B410661" w:rsidR="06D8B63B">
              <w:rPr>
                <w:noProof w:val="0"/>
                <w:lang w:val="en-US"/>
              </w:rPr>
              <w:t>endfor</w:t>
            </w:r>
            <w:r w:rsidRPr="4B410661" w:rsidR="06D8B63B">
              <w:rPr>
                <w:noProof w:val="0"/>
                <w:lang w:val="en-US"/>
              </w:rPr>
              <w:t xml:space="preserve"> %}</w:t>
            </w:r>
            <w:r>
              <w:br/>
            </w:r>
            <w:r w:rsidRPr="4B410661" w:rsidR="06D8B63B">
              <w:rPr>
                <w:noProof w:val="0"/>
                <w:lang w:val="en-US"/>
              </w:rPr>
              <w:t xml:space="preserve">{% </w:t>
            </w:r>
            <w:r w:rsidRPr="4B410661" w:rsidR="06D8B63B">
              <w:rPr>
                <w:noProof w:val="0"/>
                <w:lang w:val="en-US"/>
              </w:rPr>
              <w:t>endfor</w:t>
            </w:r>
            <w:r w:rsidRPr="4B410661" w:rsidR="06D8B63B">
              <w:rPr>
                <w:noProof w:val="0"/>
                <w:lang w:val="en-US"/>
              </w:rPr>
              <w:t xml:space="preserve"> %}</w:t>
            </w:r>
          </w:p>
        </w:tc>
      </w:tr>
    </w:tbl>
    <w:p w:rsidRPr="001D5DDB" w:rsidR="001D5DDB" w:rsidRDefault="001D5DDB" w14:paraId="513A62D5" w14:textId="77777777">
      <w:pPr>
        <w:rPr>
          <w:sz w:val="20"/>
          <w:szCs w:val="20"/>
        </w:rPr>
      </w:pPr>
    </w:p>
    <w:p w:rsidRPr="001D5DDB" w:rsidR="001D5DDB" w:rsidRDefault="001D5DDB" w14:paraId="47EE7087" w14:textId="77777777">
      <w:pPr>
        <w:rPr>
          <w:sz w:val="20"/>
          <w:szCs w:val="20"/>
        </w:rPr>
      </w:pPr>
    </w:p>
    <w:p w:rsidRPr="001D5DDB" w:rsidR="001D5DDB" w:rsidP="001D5DDB" w:rsidRDefault="001D5DDB" w14:paraId="215FBB25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709B3495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0D3D3689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0061E9BC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="001D5DDB" w:rsidP="001D5DDB" w:rsidRDefault="001D5DDB" w14:paraId="47507B1B" w14:textId="407EF4B1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17E0483" w14:textId="6FA4F230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25EC17AC" w14:textId="6D54DB40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B6C282C" w14:textId="2F4E1EFD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307A540" w14:textId="375B842F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4CEAC32F" w14:textId="654EC02F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192FAA50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="001D5DDB" w:rsidRDefault="001D5DDB" w14:paraId="49B18FF4" w14:textId="77777777">
      <w:pPr>
        <w:rPr>
          <w:sz w:val="20"/>
          <w:szCs w:val="20"/>
        </w:rPr>
      </w:pPr>
    </w:p>
    <w:p w:rsidRPr="001D5DDB" w:rsidR="00F44474" w:rsidRDefault="00F44474" w14:paraId="3BEC668C" w14:textId="77777777">
      <w:pPr>
        <w:rPr>
          <w:sz w:val="20"/>
          <w:szCs w:val="20"/>
        </w:rPr>
      </w:pPr>
    </w:p>
    <w:sectPr w:rsidRPr="001D5DDB" w:rsidR="00F44474" w:rsidSect="001D5DDB">
      <w:pgSz w:w="12240" w:h="15840" w:orient="portrait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03CFE" w:rsidP="00DE1B76" w:rsidRDefault="00203CFE" w14:paraId="743802E1" w14:textId="77777777">
      <w:r>
        <w:separator/>
      </w:r>
    </w:p>
  </w:endnote>
  <w:endnote w:type="continuationSeparator" w:id="0">
    <w:p w:rsidR="00203CFE" w:rsidP="00DE1B76" w:rsidRDefault="00203CFE" w14:paraId="00AD48F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03CFE" w:rsidP="00DE1B76" w:rsidRDefault="00203CFE" w14:paraId="2D6DDED5" w14:textId="77777777">
      <w:r>
        <w:separator/>
      </w:r>
    </w:p>
  </w:footnote>
  <w:footnote w:type="continuationSeparator" w:id="0">
    <w:p w:rsidR="00203CFE" w:rsidP="00DE1B76" w:rsidRDefault="00203CFE" w14:paraId="062B1E46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hint="default" w:ascii="Wingdings" w:hAnsi="Wingdings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30F29"/>
    <w:rsid w:val="0008034C"/>
    <w:rsid w:val="000E0A0E"/>
    <w:rsid w:val="000F4CEF"/>
    <w:rsid w:val="00152E46"/>
    <w:rsid w:val="00191880"/>
    <w:rsid w:val="001D4CA9"/>
    <w:rsid w:val="001D5DDB"/>
    <w:rsid w:val="00203CFE"/>
    <w:rsid w:val="00257D5B"/>
    <w:rsid w:val="002646B3"/>
    <w:rsid w:val="002B386C"/>
    <w:rsid w:val="002F043D"/>
    <w:rsid w:val="003320C0"/>
    <w:rsid w:val="00346252"/>
    <w:rsid w:val="003474B9"/>
    <w:rsid w:val="003B5733"/>
    <w:rsid w:val="003C1FF5"/>
    <w:rsid w:val="00406B64"/>
    <w:rsid w:val="004B3DC0"/>
    <w:rsid w:val="004C4EA0"/>
    <w:rsid w:val="005128DA"/>
    <w:rsid w:val="00543DF6"/>
    <w:rsid w:val="005D3832"/>
    <w:rsid w:val="005F7E4E"/>
    <w:rsid w:val="0062015E"/>
    <w:rsid w:val="00634C67"/>
    <w:rsid w:val="00641977"/>
    <w:rsid w:val="0065230E"/>
    <w:rsid w:val="006A65D6"/>
    <w:rsid w:val="006B1B31"/>
    <w:rsid w:val="006B7AA2"/>
    <w:rsid w:val="006C1922"/>
    <w:rsid w:val="007401F7"/>
    <w:rsid w:val="0074522D"/>
    <w:rsid w:val="0078337A"/>
    <w:rsid w:val="00797B21"/>
    <w:rsid w:val="007A1437"/>
    <w:rsid w:val="007E1165"/>
    <w:rsid w:val="007E452B"/>
    <w:rsid w:val="00863718"/>
    <w:rsid w:val="00870E32"/>
    <w:rsid w:val="008B7870"/>
    <w:rsid w:val="008B7992"/>
    <w:rsid w:val="009113D6"/>
    <w:rsid w:val="009264AC"/>
    <w:rsid w:val="0093084B"/>
    <w:rsid w:val="00944A93"/>
    <w:rsid w:val="009861A9"/>
    <w:rsid w:val="00A03C88"/>
    <w:rsid w:val="00A1052F"/>
    <w:rsid w:val="00AA6E24"/>
    <w:rsid w:val="00B2090E"/>
    <w:rsid w:val="00B843A9"/>
    <w:rsid w:val="00C64EF4"/>
    <w:rsid w:val="00C96989"/>
    <w:rsid w:val="00CE134C"/>
    <w:rsid w:val="00D2306D"/>
    <w:rsid w:val="00D97160"/>
    <w:rsid w:val="00DD3DBA"/>
    <w:rsid w:val="00DE1B76"/>
    <w:rsid w:val="00DE50E8"/>
    <w:rsid w:val="00E0048A"/>
    <w:rsid w:val="00E034EE"/>
    <w:rsid w:val="00E12079"/>
    <w:rsid w:val="00E620BF"/>
    <w:rsid w:val="00E65187"/>
    <w:rsid w:val="00EA55B7"/>
    <w:rsid w:val="00EB54B8"/>
    <w:rsid w:val="00F44474"/>
    <w:rsid w:val="00F9035D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5805ABD"/>
    <w:rsid w:val="26155E33"/>
    <w:rsid w:val="2617EC8E"/>
    <w:rsid w:val="273B7D5B"/>
    <w:rsid w:val="2D200C3B"/>
    <w:rsid w:val="2D95A61B"/>
    <w:rsid w:val="2E425E1C"/>
    <w:rsid w:val="33CE9081"/>
    <w:rsid w:val="373F95DB"/>
    <w:rsid w:val="3A9A62D5"/>
    <w:rsid w:val="3B5684FC"/>
    <w:rsid w:val="3D7B168C"/>
    <w:rsid w:val="3E91045C"/>
    <w:rsid w:val="3F9210EF"/>
    <w:rsid w:val="400C5305"/>
    <w:rsid w:val="45A48261"/>
    <w:rsid w:val="48D9B4B3"/>
    <w:rsid w:val="49145B61"/>
    <w:rsid w:val="4B410661"/>
    <w:rsid w:val="4CA68EE0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9944EE"/>
    <w:rsid w:val="66C9C278"/>
    <w:rsid w:val="683C821F"/>
    <w:rsid w:val="6D88D57C"/>
    <w:rsid w:val="6EFF4F53"/>
    <w:rsid w:val="700B3589"/>
    <w:rsid w:val="7181F914"/>
    <w:rsid w:val="72F0F7ED"/>
    <w:rsid w:val="7348B765"/>
    <w:rsid w:val="7462DFBC"/>
    <w:rsid w:val="75A140A7"/>
    <w:rsid w:val="7B0B1B2E"/>
    <w:rsid w:val="7B123D98"/>
    <w:rsid w:val="7B193D52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D5DDB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color="4472C4" w:themeColor="accent1" w:sz="2" w:space="10"/>
        <w:left w:val="single" w:color="4472C4" w:themeColor="accent1" w:sz="2" w:space="10"/>
        <w:bottom w:val="single" w:color="4472C4" w:themeColor="accent1" w:sz="2" w:space="10"/>
        <w:right w:val="single" w:color="4472C4" w:themeColor="accent1" w:sz="2" w:space="10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styleId="DateChar" w:customStyle="1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hAnsiTheme="majorHAnsi" w:eastAsiaTheme="majorEastAsia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E1B76"/>
  </w:style>
  <w:style w:type="character" w:styleId="Heading1Char" w:customStyle="1">
    <w:name w:val="Heading 1 Char"/>
    <w:basedOn w:val="DefaultParagraphFont"/>
    <w:link w:val="Heading1"/>
    <w:uiPriority w:val="9"/>
    <w:rsid w:val="00DE1B7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E1B76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E1B76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E1B76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E1B76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E1B76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E1B76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E1B76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E1B7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styleId="xmsolistparagraph" w:customStyle="1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wmf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Ankit Agrawal</dc:creator>
  <keywords/>
  <dc:description/>
  <lastModifiedBy>Ujjval Sudhendra Kulkarni</lastModifiedBy>
  <revision>16</revision>
  <dcterms:created xsi:type="dcterms:W3CDTF">2023-05-17T04:57:00.0000000Z</dcterms:created>
  <dcterms:modified xsi:type="dcterms:W3CDTF">2026-02-10T09:05:37.7873714Z</dcterms:modified>
</coreProperties>
</file>