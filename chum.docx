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45F26FF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5F1DBB26" w:rsidP="445F26FF" w:rsidRDefault="5F1DBB26" w14:paraId="4E120C67" w14:textId="3B67EB27">
            <w:pPr>
              <w:pStyle w:val="Header"/>
            </w:pPr>
            <w:r w:rsidRPr="445F26FF" w:rsidR="5F1DBB26">
              <w:rPr>
                <w:noProof w:val="0"/>
                <w:lang w:val="en-US"/>
              </w:rPr>
              <w:t>{{ personal_info.name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45F26FF" w:rsidRDefault="5F1DBB26" w14:paraId="688B448E" w14:textId="3C982B87">
            <w:pPr>
              <w:pStyle w:val="Header"/>
            </w:pPr>
            <w:r w:rsidRPr="445F26FF" w:rsidR="5F1DBB26">
              <w:rPr>
                <w:noProof w:val="0"/>
                <w:lang w:val="en-US"/>
              </w:rPr>
              <w:t xml:space="preserve">Email: </w:t>
            </w:r>
            <w:r w:rsidRPr="445F26FF" w:rsidR="5F1DBB26">
              <w:rPr>
                <w:noProof w:val="0"/>
                <w:sz w:val="18"/>
                <w:szCs w:val="18"/>
                <w:lang w:val="en-US"/>
              </w:rPr>
              <w:t xml:space="preserve">{{ </w:t>
            </w:r>
            <w:r w:rsidRPr="445F26FF" w:rsidR="5F1DBB26">
              <w:rPr>
                <w:noProof w:val="0"/>
                <w:sz w:val="18"/>
                <w:szCs w:val="18"/>
                <w:lang w:val="en-US"/>
              </w:rPr>
              <w:t>personal_info.email</w:t>
            </w:r>
            <w:r w:rsidRPr="445F26FF" w:rsidR="5F1DBB26">
              <w:rPr>
                <w:noProof w:val="0"/>
                <w:sz w:val="18"/>
                <w:szCs w:val="18"/>
                <w:lang w:val="en-US"/>
              </w:rPr>
              <w:t xml:space="preserve"> }}</w:t>
            </w:r>
          </w:p>
          <w:p w:rsidR="5F1DBB26" w:rsidP="445F26FF" w:rsidRDefault="5F1DBB26" w14:paraId="695B6F2C" w14:textId="2E75065E">
            <w:pPr>
              <w:pStyle w:val="Normal"/>
            </w:pPr>
            <w:r w:rsidRPr="445F26FF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Ph: {{ personal_info.phone }}</w:t>
            </w:r>
          </w:p>
          <w:p w:rsidR="5F1DBB26" w:rsidP="445F26FF" w:rsidRDefault="5F1DBB26" w14:paraId="6187B0C0" w14:textId="4FB7FA58">
            <w:pPr>
              <w:pStyle w:val="Normal"/>
            </w:pPr>
            <w:r w:rsidRPr="445F26FF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>Location: {{ personal_info.location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45F26FF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736AD4D" w14:textId="1F057624">
            <w:pPr>
              <w:pStyle w:val="Normal"/>
              <w:snapToGrid w:val="0"/>
              <w:jc w:val="both"/>
              <w:rPr>
                <w:sz w:val="20"/>
                <w:szCs w:val="20"/>
              </w:rPr>
            </w:pPr>
            <w:r w:rsidRPr="445F26FF" w:rsidR="26155E33">
              <w:rPr>
                <w:sz w:val="20"/>
                <w:szCs w:val="20"/>
              </w:rPr>
              <w:t>{% for e in education %}{{ e.degree }} [{{ e.year }}]{% endfor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2414"/>
        <w:gridCol w:w="2464"/>
        <w:gridCol w:w="4572"/>
      </w:tblGrid>
      <w:tr w:rsidRPr="001D5DDB" w:rsidR="001D5DDB" w:rsidTr="445F26FF" w14:paraId="164E1ACD" w14:textId="77777777">
        <w:tc>
          <w:tcPr>
            <w:tcW w:w="1442" w:type="dxa"/>
            <w:vMerge w:val="restar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1D5DDB" w:rsidRDefault="001D5DDB" w14:paraId="6E7EC03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FA01FA6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CEAE2E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2A10336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6A65D6" w:rsidRDefault="001D5DDB" w14:paraId="4A8FDA31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Core competencies/skills</w:t>
            </w:r>
          </w:p>
        </w:tc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0BB26E5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74069C1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D260301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1D5DDB" w:rsidTr="445F26FF" w14:paraId="6C4D610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5FF31FB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683C821F" w:rsidRDefault="001D5DDB" w14:paraId="466EE1DA" w14:textId="3877F5C9">
            <w:pPr>
              <w:pStyle w:val="Normal"/>
              <w:tabs>
                <w:tab w:val="left" w:pos="0"/>
              </w:tabs>
              <w:snapToGrid w:val="0"/>
            </w:pP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{{ skills.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row1.category }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26DB4615" w14:textId="6F178537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</w:t>
            </w:r>
            <w:r w:rsidRPr="445F26FF" w:rsidR="67FA1115">
              <w:rPr>
                <w:sz w:val="20"/>
                <w:szCs w:val="20"/>
              </w:rPr>
              <w:t>.</w:t>
            </w:r>
            <w:r w:rsidRPr="445F26FF" w:rsidR="67FA1115">
              <w:rPr>
                <w:sz w:val="20"/>
                <w:szCs w:val="20"/>
              </w:rPr>
              <w:t>row1.primary }</w:t>
            </w:r>
            <w:r w:rsidRPr="445F26FF" w:rsidR="67FA1115">
              <w:rPr>
                <w:sz w:val="20"/>
                <w:szCs w:val="20"/>
              </w:rPr>
              <w:t>}</w:t>
            </w: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51C5DF5" w14:textId="090CBB66">
            <w:pPr>
              <w:snapToGrid w:val="0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skills.row1.secondary }}</w:t>
            </w:r>
          </w:p>
        </w:tc>
      </w:tr>
      <w:tr w:rsidRPr="001D5DDB" w:rsidR="001D5DDB" w:rsidTr="445F26FF" w14:paraId="72FAE34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6F9078B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4744520" w14:textId="7FD49387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{{ skills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.row2.category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B8C901A" w14:textId="504F3585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</w:t>
            </w:r>
            <w:r w:rsidRPr="445F26FF" w:rsidR="67FA1115">
              <w:rPr>
                <w:sz w:val="20"/>
                <w:szCs w:val="20"/>
              </w:rPr>
              <w:t>.row2.primary }}</w:t>
            </w: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A81071D" w14:textId="1F8E9155">
            <w:pPr>
              <w:overflowPunct w:val="0"/>
              <w:autoSpaceDE w:val="0"/>
              <w:snapToGrid w:val="0"/>
              <w:textAlignment w:val="baseline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skills.row2.secondary }}</w:t>
            </w:r>
          </w:p>
        </w:tc>
      </w:tr>
      <w:tr w:rsidRPr="001D5DDB" w:rsidR="001D5DDB" w:rsidTr="445F26FF" w14:paraId="23F0058A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1DEE5C1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C5069EC" w14:textId="1BFB6BD5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{{ skills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.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row3.category }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3FC7514" w14:textId="1D2A23B4">
            <w:pPr>
              <w:rPr>
                <w:sz w:val="20"/>
                <w:szCs w:val="20"/>
                <w:lang w:val="fr-FR"/>
              </w:rPr>
            </w:pPr>
            <w:r w:rsidRPr="445F26FF" w:rsidR="67FA1115">
              <w:rPr>
                <w:sz w:val="20"/>
                <w:szCs w:val="20"/>
              </w:rPr>
              <w:t>{{ skills.row3.primary }}</w:t>
            </w: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57243AC9" w14:textId="3935C877">
            <w:pPr>
              <w:snapToGrid w:val="0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</w:t>
            </w:r>
            <w:r w:rsidRPr="445F26FF" w:rsidR="67FA1115">
              <w:rPr>
                <w:sz w:val="20"/>
                <w:szCs w:val="20"/>
              </w:rPr>
              <w:t>.</w:t>
            </w:r>
            <w:r w:rsidRPr="445F26FF" w:rsidR="67FA1115">
              <w:rPr>
                <w:sz w:val="20"/>
                <w:szCs w:val="20"/>
              </w:rPr>
              <w:t>row3.secondary }</w:t>
            </w:r>
            <w:r w:rsidRPr="445F26FF" w:rsidR="67FA1115">
              <w:rPr>
                <w:sz w:val="20"/>
                <w:szCs w:val="20"/>
              </w:rPr>
              <w:t>}</w:t>
            </w:r>
          </w:p>
        </w:tc>
      </w:tr>
      <w:tr w:rsidRPr="001D5DDB" w:rsidR="001D5DDB" w:rsidTr="445F26FF" w14:paraId="13BB045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4A1154C7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5EE2160" w14:textId="123F7EE8">
            <w:pPr>
              <w:pStyle w:val="Normal"/>
              <w:tabs>
                <w:tab w:val="left" w:pos="0"/>
              </w:tabs>
              <w:snapToGrid w:val="0"/>
              <w:rPr>
                <w:noProof w:val="0"/>
                <w:sz w:val="18"/>
                <w:szCs w:val="18"/>
                <w:lang w:val="en-US"/>
              </w:rPr>
            </w:pPr>
            <w:r w:rsidRPr="445F26FF" w:rsidR="67FA1115">
              <w:rPr>
                <w:noProof w:val="0"/>
                <w:sz w:val="18"/>
                <w:szCs w:val="18"/>
                <w:lang w:val="en-US"/>
              </w:rPr>
              <w:t>{{ skills.row4.category }}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B831380" w14:textId="1F908A52">
            <w:pPr>
              <w:snapToGrid w:val="0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skills.row4.primary }}</w:t>
            </w: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E8FF51C" w14:textId="330E2F50">
            <w:pPr>
              <w:snapToGrid w:val="0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</w:t>
            </w:r>
            <w:r w:rsidRPr="445F26FF" w:rsidR="67FA1115">
              <w:rPr>
                <w:sz w:val="20"/>
                <w:szCs w:val="20"/>
              </w:rPr>
              <w:t>.</w:t>
            </w:r>
            <w:r w:rsidRPr="445F26FF" w:rsidR="67FA1115">
              <w:rPr>
                <w:sz w:val="20"/>
                <w:szCs w:val="20"/>
              </w:rPr>
              <w:t>row4.secondary }</w:t>
            </w:r>
            <w:r w:rsidRPr="445F26FF" w:rsidR="67FA1115">
              <w:rPr>
                <w:sz w:val="20"/>
                <w:szCs w:val="20"/>
              </w:rPr>
              <w:t>}</w:t>
            </w:r>
          </w:p>
        </w:tc>
      </w:tr>
      <w:tr w:rsidRPr="001D5DDB" w:rsidR="001D5DDB" w:rsidTr="445F26FF" w14:paraId="4BC8E3A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08A18CC4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38A1FFEA" w14:textId="5FB4729E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{{ skills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.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row5.category }</w:t>
            </w:r>
            <w:r w:rsidRPr="445F26FF" w:rsidR="67FA1115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}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39E37D23" w14:textId="7F8AA36F">
            <w:pPr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skills.row5.primary }}</w:t>
            </w: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7448C57" w14:textId="21E3BEB1">
            <w:pPr>
              <w:snapToGrid w:val="0"/>
              <w:rPr>
                <w:sz w:val="20"/>
                <w:szCs w:val="20"/>
              </w:rPr>
            </w:pPr>
            <w:r w:rsidRPr="445F26FF" w:rsidR="67FA1115">
              <w:rPr>
                <w:sz w:val="20"/>
                <w:szCs w:val="20"/>
              </w:rPr>
              <w:t>{{ skills</w:t>
            </w:r>
            <w:r w:rsidRPr="445F26FF" w:rsidR="67FA1115">
              <w:rPr>
                <w:sz w:val="20"/>
                <w:szCs w:val="20"/>
              </w:rPr>
              <w:t>.</w:t>
            </w:r>
            <w:r w:rsidRPr="445F26FF" w:rsidR="67FA1115">
              <w:rPr>
                <w:sz w:val="20"/>
                <w:szCs w:val="20"/>
              </w:rPr>
              <w:t>row5.secondary }</w:t>
            </w:r>
            <w:r w:rsidRPr="445F26FF" w:rsidR="67FA1115">
              <w:rPr>
                <w:sz w:val="20"/>
                <w:szCs w:val="20"/>
              </w:rPr>
              <w:t>}</w:t>
            </w: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45F26FF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45F26FF" w:rsidRDefault="006A65D6" w14:paraId="1D39255C" w14:textId="3FCBF32B">
            <w:pPr>
              <w:pStyle w:val="Normal"/>
              <w:snapToGrid w:val="0"/>
              <w:spacing w:before="0" w:beforeAutospacing="off" w:after="0" w:afterAutospacing="off"/>
              <w:ind/>
              <w:jc w:val="left"/>
            </w:pP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for item in 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expertise_areas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%}•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{{ item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}} </w:t>
            </w:r>
            <w:r>
              <w:br/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{% 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endfor</w:t>
            </w:r>
            <w:r w:rsidRPr="445F26FF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%}</w:t>
            </w:r>
            <w:r w:rsidRPr="445F26FF" w:rsidR="1E909ADA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445F26F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683C821F" w:rsidRDefault="006A65D6" w14:paraId="2E6C7737" w14:textId="19683AB0">
            <w:pPr>
              <w:pStyle w:val="ListParagraph"/>
              <w:snapToGrid w:val="0"/>
              <w:ind w:left="720"/>
              <w:jc w:val="both"/>
            </w:pPr>
            <w:r w:rsidRPr="445F26FF" w:rsidR="4CA68EE0">
              <w:rPr>
                <w:noProof w:val="0"/>
                <w:lang w:val="en-US"/>
              </w:rPr>
              <w:t>{% for c in certifications %}• {{ c }} {% endfor %}</w:t>
            </w:r>
          </w:p>
        </w:tc>
      </w:tr>
      <w:tr w:rsidRPr="001D5DDB" w:rsidR="00346252" w:rsidTr="445F26F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445F26F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445F26FF" w:rsidRDefault="006A65D6" w14:paraId="07233411" w14:textId="60F3092D">
            <w:pPr>
              <w:pStyle w:val="ListParagraph"/>
              <w:snapToGrid w:val="0"/>
              <w:ind w:left="720"/>
              <w:jc w:val="both"/>
            </w:pPr>
            <w:r w:rsidRPr="445F26FF" w:rsidR="60C0AA62">
              <w:rPr>
                <w:noProof w:val="0"/>
                <w:lang w:val="en-US"/>
              </w:rPr>
              <w:t>{% for a in awards %}• {{ a }} {% endfor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45F26FF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445F26FF" w:rsidRDefault="006A65D6" w14:paraId="285D4914" w14:textId="2F8CF952">
            <w:pPr>
              <w:pStyle w:val="Normal"/>
              <w:spacing w:line="276" w:lineRule="auto"/>
              <w:ind w:left="0"/>
              <w:rPr>
                <w:sz w:val="20"/>
                <w:szCs w:val="20"/>
              </w:rPr>
            </w:pPr>
            <w:r w:rsidRPr="445F26FF" w:rsidR="06D8B63B">
              <w:rPr>
                <w:noProof w:val="0"/>
                <w:lang w:val="en-US"/>
              </w:rPr>
              <w:t xml:space="preserve">{% for s in </w:t>
            </w:r>
            <w:r w:rsidRPr="445F26FF" w:rsidR="06D8B63B">
              <w:rPr>
                <w:noProof w:val="0"/>
                <w:lang w:val="en-US"/>
              </w:rPr>
              <w:t>experience_summary</w:t>
            </w:r>
            <w:r w:rsidRPr="445F26FF" w:rsidR="06D8B63B">
              <w:rPr>
                <w:noProof w:val="0"/>
                <w:lang w:val="en-US"/>
              </w:rPr>
              <w:t xml:space="preserve"> %} {{ </w:t>
            </w:r>
            <w:r w:rsidRPr="445F26FF" w:rsidR="06D8B63B">
              <w:rPr>
                <w:noProof w:val="0"/>
                <w:lang w:val="en-US"/>
              </w:rPr>
              <w:t>s.role</w:t>
            </w:r>
            <w:r w:rsidRPr="445F26FF" w:rsidR="06D8B63B">
              <w:rPr>
                <w:noProof w:val="0"/>
                <w:lang w:val="en-US"/>
              </w:rPr>
              <w:t xml:space="preserve"> }} ({{ </w:t>
            </w:r>
            <w:r w:rsidRPr="445F26FF" w:rsidR="06D8B63B">
              <w:rPr>
                <w:noProof w:val="0"/>
                <w:lang w:val="en-US"/>
              </w:rPr>
              <w:t>s.years</w:t>
            </w:r>
            <w:r w:rsidRPr="445F26FF" w:rsidR="06D8B63B">
              <w:rPr>
                <w:noProof w:val="0"/>
                <w:lang w:val="en-US"/>
              </w:rPr>
              <w:t xml:space="preserve"> }}) Skills: {{ </w:t>
            </w:r>
            <w:r w:rsidRPr="445F26FF" w:rsidR="06D8B63B">
              <w:rPr>
                <w:noProof w:val="0"/>
                <w:lang w:val="en-US"/>
              </w:rPr>
              <w:t>s.skills</w:t>
            </w:r>
            <w:r w:rsidRPr="445F26FF" w:rsidR="06D8B63B">
              <w:rPr>
                <w:noProof w:val="0"/>
                <w:lang w:val="en-US"/>
              </w:rPr>
              <w:t xml:space="preserve"> }}</w:t>
            </w:r>
            <w:r>
              <w:br/>
            </w:r>
            <w:r w:rsidRPr="445F26FF" w:rsidR="06D8B63B">
              <w:rPr>
                <w:noProof w:val="0"/>
                <w:lang w:val="en-US"/>
              </w:rPr>
              <w:t xml:space="preserve"> Achievements: {% for bullet in </w:t>
            </w:r>
            <w:r w:rsidRPr="445F26FF" w:rsidR="06D8B63B">
              <w:rPr>
                <w:noProof w:val="0"/>
                <w:lang w:val="en-US"/>
              </w:rPr>
              <w:t>s.achievements</w:t>
            </w:r>
            <w:r w:rsidRPr="445F26FF" w:rsidR="06D8B63B">
              <w:rPr>
                <w:noProof w:val="0"/>
                <w:lang w:val="en-US"/>
              </w:rPr>
              <w:t xml:space="preserve"> %} • </w:t>
            </w:r>
            <w:r w:rsidRPr="445F26FF" w:rsidR="06D8B63B">
              <w:rPr>
                <w:noProof w:val="0"/>
                <w:lang w:val="en-US"/>
              </w:rPr>
              <w:t>{{ bullet</w:t>
            </w:r>
            <w:r w:rsidRPr="445F26FF" w:rsidR="06D8B63B">
              <w:rPr>
                <w:noProof w:val="0"/>
                <w:lang w:val="en-US"/>
              </w:rPr>
              <w:t xml:space="preserve"> }} {% </w:t>
            </w:r>
            <w:r w:rsidRPr="445F26FF" w:rsidR="06D8B63B">
              <w:rPr>
                <w:noProof w:val="0"/>
                <w:lang w:val="en-US"/>
              </w:rPr>
              <w:t>endfor</w:t>
            </w:r>
            <w:r w:rsidRPr="445F26FF" w:rsidR="06D8B63B">
              <w:rPr>
                <w:noProof w:val="0"/>
                <w:lang w:val="en-US"/>
              </w:rPr>
              <w:t xml:space="preserve"> %}</w:t>
            </w:r>
            <w:r>
              <w:br/>
            </w:r>
            <w:r w:rsidRPr="445F26FF" w:rsidR="06D8B63B">
              <w:rPr>
                <w:noProof w:val="0"/>
                <w:lang w:val="en-US"/>
              </w:rPr>
              <w:t xml:space="preserve">{% </w:t>
            </w:r>
            <w:r w:rsidRPr="445F26FF" w:rsidR="06D8B63B">
              <w:rPr>
                <w:noProof w:val="0"/>
                <w:lang w:val="en-US"/>
              </w:rPr>
              <w:t>endfor</w:t>
            </w:r>
            <w:r w:rsidRPr="445F26FF" w:rsidR="06D8B63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6D8B63B"/>
    <w:rsid w:val="0BE26193"/>
    <w:rsid w:val="0C2108CD"/>
    <w:rsid w:val="10D5F280"/>
    <w:rsid w:val="12E2D883"/>
    <w:rsid w:val="15EC9C8E"/>
    <w:rsid w:val="17F3EDB7"/>
    <w:rsid w:val="17F70966"/>
    <w:rsid w:val="19CD28AF"/>
    <w:rsid w:val="19D41847"/>
    <w:rsid w:val="1B30C29C"/>
    <w:rsid w:val="1E909ADA"/>
    <w:rsid w:val="204C071C"/>
    <w:rsid w:val="21DB4AC0"/>
    <w:rsid w:val="26155E33"/>
    <w:rsid w:val="2617EC8E"/>
    <w:rsid w:val="2D200C3B"/>
    <w:rsid w:val="2E425E1C"/>
    <w:rsid w:val="31BF8F4B"/>
    <w:rsid w:val="33CE9081"/>
    <w:rsid w:val="360B647E"/>
    <w:rsid w:val="373F95DB"/>
    <w:rsid w:val="3A9A62D5"/>
    <w:rsid w:val="3D7B168C"/>
    <w:rsid w:val="3E91045C"/>
    <w:rsid w:val="3F9210EF"/>
    <w:rsid w:val="413A569F"/>
    <w:rsid w:val="445F26FF"/>
    <w:rsid w:val="45A48261"/>
    <w:rsid w:val="48D9B4B3"/>
    <w:rsid w:val="48E4530E"/>
    <w:rsid w:val="49145B61"/>
    <w:rsid w:val="4B410661"/>
    <w:rsid w:val="4CA68EE0"/>
    <w:rsid w:val="549801ED"/>
    <w:rsid w:val="58E27902"/>
    <w:rsid w:val="59E7C1C0"/>
    <w:rsid w:val="5BBAFBC6"/>
    <w:rsid w:val="5EF94C48"/>
    <w:rsid w:val="5F1DBB26"/>
    <w:rsid w:val="603FA5E9"/>
    <w:rsid w:val="60C0AA62"/>
    <w:rsid w:val="62C7A73E"/>
    <w:rsid w:val="62D7639B"/>
    <w:rsid w:val="66C9C278"/>
    <w:rsid w:val="67FA1115"/>
    <w:rsid w:val="683C821F"/>
    <w:rsid w:val="6D1427E7"/>
    <w:rsid w:val="6D88D57C"/>
    <w:rsid w:val="6EFF4F53"/>
    <w:rsid w:val="7348B765"/>
    <w:rsid w:val="7B0B1B2E"/>
    <w:rsid w:val="7B123D98"/>
    <w:rsid w:val="7BA764C6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15</revision>
  <dcterms:created xsi:type="dcterms:W3CDTF">2023-05-17T04:57:00.0000000Z</dcterms:created>
  <dcterms:modified xsi:type="dcterms:W3CDTF">2026-02-05T12:54:19.4026686Z</dcterms:modified>
</coreProperties>
</file>