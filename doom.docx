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B410661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5F1DBB26" w:rsidP="4B410661" w:rsidRDefault="5F1DBB26" w14:paraId="4E120C67" w14:textId="3B67EB27">
            <w:pPr>
              <w:pStyle w:val="Header"/>
            </w:pPr>
            <w:r w:rsidRPr="4B410661" w:rsidR="5F1DBB26">
              <w:rPr>
                <w:noProof w:val="0"/>
                <w:lang w:val="en-US"/>
              </w:rPr>
              <w:t>{{ personal_info.name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B410661" w:rsidRDefault="5F1DBB26" w14:paraId="688B448E" w14:textId="3C982B87">
            <w:pPr>
              <w:pStyle w:val="Header"/>
            </w:pPr>
            <w:r w:rsidRPr="4B410661" w:rsidR="5F1DBB26">
              <w:rPr>
                <w:noProof w:val="0"/>
                <w:lang w:val="en-US"/>
              </w:rPr>
              <w:t>Email: {{ personal_info.email }}</w:t>
            </w:r>
          </w:p>
          <w:p w:rsidR="5F1DBB26" w:rsidP="4B410661" w:rsidRDefault="5F1DBB26" w14:paraId="695B6F2C" w14:textId="2E75065E">
            <w:pPr>
              <w:pStyle w:val="Normal"/>
            </w:pPr>
            <w:r w:rsidRPr="4B410661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Ph: {{ personal_info.phone }}</w:t>
            </w:r>
          </w:p>
          <w:p w:rsidR="5F1DBB26" w:rsidP="4B410661" w:rsidRDefault="5F1DBB26" w14:paraId="6187B0C0" w14:textId="4FB7FA58">
            <w:pPr>
              <w:pStyle w:val="Normal"/>
            </w:pPr>
            <w:r w:rsidRPr="4B410661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Location: {{ personal_info.location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736AD4D" w14:textId="1F057624">
            <w:pPr>
              <w:pStyle w:val="Normal"/>
              <w:snapToGrid w:val="0"/>
              <w:jc w:val="both"/>
              <w:rPr>
                <w:sz w:val="20"/>
                <w:szCs w:val="20"/>
              </w:rPr>
            </w:pPr>
            <w:r w:rsidRPr="4B410661" w:rsidR="26155E33">
              <w:rPr>
                <w:sz w:val="20"/>
                <w:szCs w:val="20"/>
              </w:rPr>
              <w:t>{% for e in education %}{{ e.degree }} [{{ e.year }}]{% endfor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2414"/>
        <w:gridCol w:w="2464"/>
        <w:gridCol w:w="4572"/>
      </w:tblGrid>
      <w:tr w:rsidRPr="001D5DDB" w:rsidR="001D5DDB" w:rsidTr="4B410661" w14:paraId="164E1ACD" w14:textId="77777777">
        <w:tc>
          <w:tcPr>
            <w:tcW w:w="1442" w:type="dxa"/>
            <w:vMerge w:val="restar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1D5DDB" w:rsidRDefault="001D5DDB" w14:paraId="6E7EC03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FA01FA6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CEAE2E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2A10336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6A65D6" w:rsidRDefault="001D5DDB" w14:paraId="4A8FDA31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Core competencies/skills</w:t>
            </w:r>
          </w:p>
        </w:tc>
        <w:tc>
          <w:tcPr>
            <w:tcW w:w="241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0BB26E5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74069C1" w14:textId="77777777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D260301" w14:textId="77777777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Pr="001D5DDB" w:rsidR="001D5DDB" w:rsidTr="4B410661" w14:paraId="6C4D610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5FF31FB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683C821F" w:rsidRDefault="001D5DDB" w14:paraId="466EE1DA" w14:textId="0CBEF821">
            <w:pPr>
              <w:pStyle w:val="Normal"/>
              <w:tabs>
                <w:tab w:val="left" w:pos="0"/>
              </w:tabs>
              <w:snapToGrid w:val="0"/>
            </w:pPr>
            <w:r w:rsidRPr="4B410661" w:rsidR="700B3589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{{ skills.domains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26DB4615" w14:textId="7A9CBEF1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51C5DF5" w14:textId="4FA7FCDE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4B410661" w14:paraId="72FAE34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6F9078B9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14744520" w14:textId="691D8014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skills.tools</w:t>
            </w: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B8C901A" w14:textId="46FFC081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A81071D" w14:textId="5C15AFA2">
            <w:pPr>
              <w:overflowPunct w:val="0"/>
              <w:autoSpaceDE w:val="0"/>
              <w:snapToGrid w:val="0"/>
              <w:textAlignment w:val="baseline"/>
              <w:rPr>
                <w:sz w:val="20"/>
                <w:szCs w:val="20"/>
              </w:rPr>
            </w:pPr>
          </w:p>
        </w:tc>
      </w:tr>
      <w:tr w:rsidRPr="001D5DDB" w:rsidR="001D5DDB" w:rsidTr="4B410661" w14:paraId="23F0058A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1DEE5C1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C5069EC" w14:textId="7FD0E128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skills.databases</w:t>
            </w: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3FC7514" w14:textId="0B5A0B27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57243AC9" w14:textId="5C88E8DB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4B410661" w14:paraId="13BB045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4A1154C7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15EE2160" w14:textId="1365DA43">
            <w:pPr>
              <w:pStyle w:val="Normal"/>
              <w:tabs>
                <w:tab w:val="left" w:pos="0"/>
              </w:tabs>
              <w:snapToGrid w:val="0"/>
              <w:rPr>
                <w:noProof w:val="0"/>
                <w:sz w:val="18"/>
                <w:szCs w:val="18"/>
                <w:lang w:val="en-US"/>
              </w:rPr>
            </w:pPr>
            <w:r w:rsidRPr="683C821F" w:rsidR="58E27902">
              <w:rPr>
                <w:noProof w:val="0"/>
                <w:sz w:val="18"/>
                <w:szCs w:val="18"/>
                <w:lang w:val="en-US"/>
              </w:rPr>
              <w:t xml:space="preserve">{{ </w:t>
            </w:r>
            <w:r w:rsidRPr="683C821F" w:rsidR="58E27902">
              <w:rPr>
                <w:noProof w:val="0"/>
                <w:sz w:val="18"/>
                <w:szCs w:val="18"/>
                <w:lang w:val="en-US"/>
              </w:rPr>
              <w:t>skills.tracking_systems</w:t>
            </w:r>
            <w:r w:rsidRPr="683C821F" w:rsidR="58E27902">
              <w:rPr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B831380" w14:textId="4C72154D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E8FF51C" w14:textId="186A98BC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4B410661" w14:paraId="4BC8E3A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08A18CC4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38A1FFEA" w14:textId="1844F578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683C821F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683C821F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skills.programming</w:t>
            </w:r>
            <w:r w:rsidRPr="683C821F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39E37D23" w14:textId="08BFDF62">
            <w:pPr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7448C57" w14:textId="05D99F45">
            <w:pPr>
              <w:snapToGrid w:val="0"/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B410661" w:rsidRDefault="006A65D6" w14:paraId="1D39255C" w14:textId="3FCBF32B">
            <w:pPr>
              <w:pStyle w:val="Normal"/>
              <w:snapToGrid w:val="0"/>
              <w:spacing w:before="0" w:beforeAutospacing="off" w:after="0" w:afterAutospacing="off"/>
              <w:ind/>
              <w:jc w:val="left"/>
            </w:pP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{% for item in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expertise_areas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%}•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{{ item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}} </w:t>
            </w:r>
            <w:r>
              <w:br/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{%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endfor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%}</w:t>
            </w:r>
            <w:r w:rsidRPr="4B410661" w:rsidR="1E909ADA">
              <w:rPr>
                <w:rFonts w:ascii="Consolas" w:hAnsi="Consolas" w:eastAsia="Consolas" w:cs="Consolas"/>
                <w:noProof w:val="0"/>
                <w:color w:val="383A42"/>
                <w:lang w:val="en-US"/>
              </w:rPr>
              <w:t xml:space="preserve"> </w:t>
            </w:r>
          </w:p>
        </w:tc>
      </w:tr>
    </w:tbl>
    <w:p w:rsidRPr="00346252" w:rsidR="001D5DDB" w:rsidP="00346252" w:rsidRDefault="001D5DDB" w14:paraId="2181C9EA" w14:textId="77777777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4B410661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683C821F" w:rsidRDefault="006A65D6" w14:paraId="2E6C7737" w14:textId="19683AB0">
            <w:pPr>
              <w:pStyle w:val="ListParagraph"/>
              <w:snapToGrid w:val="0"/>
              <w:ind w:left="720"/>
              <w:jc w:val="both"/>
            </w:pPr>
            <w:r w:rsidRPr="4B410661" w:rsidR="4CA68EE0">
              <w:rPr>
                <w:noProof w:val="0"/>
                <w:lang w:val="en-US"/>
              </w:rPr>
              <w:t>{% for c in certifications %}• {{ c }} {% endfor %}</w:t>
            </w:r>
          </w:p>
        </w:tc>
      </w:tr>
      <w:tr w:rsidRPr="001D5DDB" w:rsidR="00346252" w:rsidTr="4B410661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4B410661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4B410661" w:rsidRDefault="006A65D6" w14:paraId="07233411" w14:textId="60F3092D">
            <w:pPr>
              <w:pStyle w:val="ListParagraph"/>
              <w:snapToGrid w:val="0"/>
              <w:ind w:left="720"/>
              <w:jc w:val="both"/>
            </w:pPr>
            <w:r w:rsidRPr="4B410661" w:rsidR="60C0AA62">
              <w:rPr>
                <w:noProof w:val="0"/>
                <w:lang w:val="en-US"/>
              </w:rPr>
              <w:t>{% for a in awards %}• {{ a }} {% endfor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4B410661" w:rsidRDefault="006A65D6" w14:paraId="285D4914" w14:textId="2F8CF952">
            <w:pPr>
              <w:pStyle w:val="Normal"/>
              <w:spacing w:line="276" w:lineRule="auto"/>
              <w:ind w:left="0"/>
              <w:rPr>
                <w:sz w:val="20"/>
                <w:szCs w:val="20"/>
              </w:rPr>
            </w:pPr>
            <w:r w:rsidRPr="4B410661" w:rsidR="06D8B63B">
              <w:rPr>
                <w:noProof w:val="0"/>
                <w:lang w:val="en-US"/>
              </w:rPr>
              <w:t xml:space="preserve">{% for s in </w:t>
            </w:r>
            <w:r w:rsidRPr="4B410661" w:rsidR="06D8B63B">
              <w:rPr>
                <w:noProof w:val="0"/>
                <w:lang w:val="en-US"/>
              </w:rPr>
              <w:t>experience_summary</w:t>
            </w:r>
            <w:r w:rsidRPr="4B410661" w:rsidR="06D8B63B">
              <w:rPr>
                <w:noProof w:val="0"/>
                <w:lang w:val="en-US"/>
              </w:rPr>
              <w:t xml:space="preserve"> %} {{ </w:t>
            </w:r>
            <w:r w:rsidRPr="4B410661" w:rsidR="06D8B63B">
              <w:rPr>
                <w:noProof w:val="0"/>
                <w:lang w:val="en-US"/>
              </w:rPr>
              <w:t>s.role</w:t>
            </w:r>
            <w:r w:rsidRPr="4B410661" w:rsidR="06D8B63B">
              <w:rPr>
                <w:noProof w:val="0"/>
                <w:lang w:val="en-US"/>
              </w:rPr>
              <w:t xml:space="preserve"> }} ({{ </w:t>
            </w:r>
            <w:r w:rsidRPr="4B410661" w:rsidR="06D8B63B">
              <w:rPr>
                <w:noProof w:val="0"/>
                <w:lang w:val="en-US"/>
              </w:rPr>
              <w:t>s.years</w:t>
            </w:r>
            <w:r w:rsidRPr="4B410661" w:rsidR="06D8B63B">
              <w:rPr>
                <w:noProof w:val="0"/>
                <w:lang w:val="en-US"/>
              </w:rPr>
              <w:t xml:space="preserve"> }}) Skills: {{ </w:t>
            </w:r>
            <w:r w:rsidRPr="4B410661" w:rsidR="06D8B63B">
              <w:rPr>
                <w:noProof w:val="0"/>
                <w:lang w:val="en-US"/>
              </w:rPr>
              <w:t>s.skills</w:t>
            </w:r>
            <w:r w:rsidRPr="4B410661" w:rsidR="06D8B63B">
              <w:rPr>
                <w:noProof w:val="0"/>
                <w:lang w:val="en-US"/>
              </w:rPr>
              <w:t xml:space="preserve"> }}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Achievements: {% for bullet in </w:t>
            </w:r>
            <w:r w:rsidRPr="4B410661" w:rsidR="06D8B63B">
              <w:rPr>
                <w:noProof w:val="0"/>
                <w:lang w:val="en-US"/>
              </w:rPr>
              <w:t>s.achievements</w:t>
            </w:r>
            <w:r w:rsidRPr="4B410661" w:rsidR="06D8B63B">
              <w:rPr>
                <w:noProof w:val="0"/>
                <w:lang w:val="en-US"/>
              </w:rPr>
              <w:t xml:space="preserve"> %} • </w:t>
            </w:r>
            <w:r w:rsidRPr="4B410661" w:rsidR="06D8B63B">
              <w:rPr>
                <w:noProof w:val="0"/>
                <w:lang w:val="en-US"/>
              </w:rPr>
              <w:t>{{ bullet</w:t>
            </w:r>
            <w:r w:rsidRPr="4B410661" w:rsidR="06D8B63B">
              <w:rPr>
                <w:noProof w:val="0"/>
                <w:lang w:val="en-US"/>
              </w:rPr>
              <w:t xml:space="preserve"> }} {% </w:t>
            </w:r>
            <w:r w:rsidRPr="4B410661" w:rsidR="06D8B63B">
              <w:rPr>
                <w:noProof w:val="0"/>
                <w:lang w:val="en-US"/>
              </w:rPr>
              <w:t>endfor</w:t>
            </w:r>
            <w:r w:rsidRPr="4B410661" w:rsidR="06D8B63B">
              <w:rPr>
                <w:noProof w:val="0"/>
                <w:lang w:val="en-US"/>
              </w:rPr>
              <w:t xml:space="preserve"> %}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{% </w:t>
            </w:r>
            <w:r w:rsidRPr="4B410661" w:rsidR="06D8B63B">
              <w:rPr>
                <w:noProof w:val="0"/>
                <w:lang w:val="en-US"/>
              </w:rPr>
              <w:t>endfor</w:t>
            </w:r>
            <w:r w:rsidRPr="4B410661" w:rsidR="06D8B63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6D8B63B"/>
    <w:rsid w:val="0BE26193"/>
    <w:rsid w:val="0C2108CD"/>
    <w:rsid w:val="10D5F280"/>
    <w:rsid w:val="12E2D883"/>
    <w:rsid w:val="15EC9C8E"/>
    <w:rsid w:val="17F3EDB7"/>
    <w:rsid w:val="17F70966"/>
    <w:rsid w:val="19CD28AF"/>
    <w:rsid w:val="19D41847"/>
    <w:rsid w:val="1B30C29C"/>
    <w:rsid w:val="1E909ADA"/>
    <w:rsid w:val="204C071C"/>
    <w:rsid w:val="21DB4AC0"/>
    <w:rsid w:val="26155E33"/>
    <w:rsid w:val="2617EC8E"/>
    <w:rsid w:val="2D200C3B"/>
    <w:rsid w:val="2E425E1C"/>
    <w:rsid w:val="33CE9081"/>
    <w:rsid w:val="373F95DB"/>
    <w:rsid w:val="3A9A62D5"/>
    <w:rsid w:val="3D7B168C"/>
    <w:rsid w:val="3E91045C"/>
    <w:rsid w:val="3F9210EF"/>
    <w:rsid w:val="45A48261"/>
    <w:rsid w:val="48D9B4B3"/>
    <w:rsid w:val="49145B61"/>
    <w:rsid w:val="4B410661"/>
    <w:rsid w:val="4CA68EE0"/>
    <w:rsid w:val="58E27902"/>
    <w:rsid w:val="59E7C1C0"/>
    <w:rsid w:val="5BBAFBC6"/>
    <w:rsid w:val="5EF94C48"/>
    <w:rsid w:val="5F1DBB26"/>
    <w:rsid w:val="603FA5E9"/>
    <w:rsid w:val="60C0AA62"/>
    <w:rsid w:val="62C7A73E"/>
    <w:rsid w:val="62D7639B"/>
    <w:rsid w:val="66C9C278"/>
    <w:rsid w:val="683C821F"/>
    <w:rsid w:val="6D88D57C"/>
    <w:rsid w:val="6EFF4F53"/>
    <w:rsid w:val="700B3589"/>
    <w:rsid w:val="7348B765"/>
    <w:rsid w:val="7B0B1B2E"/>
    <w:rsid w:val="7B123D98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15</revision>
  <dcterms:created xsi:type="dcterms:W3CDTF">2023-05-17T04:57:00.0000000Z</dcterms:created>
  <dcterms:modified xsi:type="dcterms:W3CDTF">2026-02-05T10:15:41.6696818Z</dcterms:modified>
</coreProperties>
</file>