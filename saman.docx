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bookmarkStart w:name="_Hlk139459803" w:id="0"/>
    <w:bookmarkEnd w:id="0"/>
    <w:p w:rsidRPr="001D5DDB" w:rsidR="001D5DDB" w:rsidRDefault="001D5DDB" w14:paraId="0FBE22E6" w14:textId="77777777"/>
    <w:tbl>
      <w:tblPr>
        <w:tblW w:w="10978" w:type="dxa"/>
        <w:tblInd w:w="-894" w:type="dxa"/>
        <w:tblLayout w:type="fixed"/>
        <w:tblLook w:val="0000" w:firstRow="0" w:lastRow="0" w:firstColumn="0" w:lastColumn="0" w:noHBand="0" w:noVBand="0"/>
      </w:tblPr>
      <w:tblGrid>
        <w:gridCol w:w="2557"/>
        <w:gridCol w:w="3642"/>
        <w:gridCol w:w="3195"/>
        <w:gridCol w:w="253"/>
        <w:gridCol w:w="1331"/>
      </w:tblGrid>
      <w:tr w:rsidRPr="001D5DDB" w:rsidR="001D5DDB" w:rsidTr="41D8EDFA" w14:paraId="72C29AFA" w14:textId="77777777">
        <w:trPr>
          <w:cantSplit/>
          <w:trHeight w:val="1692"/>
        </w:trPr>
        <w:tc>
          <w:tcPr>
            <w:tcW w:w="2557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auto" w:sz="4" w:space="0"/>
            </w:tcBorders>
            <w:shd w:val="clear" w:color="auto" w:fill="auto"/>
            <w:tcMar/>
          </w:tcPr>
          <w:p w:rsidR="003B5733" w:rsidP="003B5733" w:rsidRDefault="003B5733" w14:paraId="33F5C395" w14:textId="77777777">
            <w:pPr>
              <w:pStyle w:val="Header"/>
              <w:jc w:val="both"/>
              <w:rPr>
                <w:noProof/>
              </w:rPr>
            </w:pPr>
            <w:bookmarkStart w:name="_Hlk172796502" w:id="1"/>
            <w:bookmarkStart w:name="_Hlk172804117" w:id="2"/>
          </w:p>
          <w:p w:rsidR="003B5733" w:rsidP="003B5733" w:rsidRDefault="003B5733" w14:paraId="686C5D16" w14:textId="77777777">
            <w:pPr>
              <w:pStyle w:val="Header"/>
              <w:jc w:val="both"/>
              <w:rPr>
                <w:noProof/>
              </w:rPr>
            </w:pPr>
          </w:p>
          <w:p w:rsidRPr="001D5DDB" w:rsidR="001D5DDB" w:rsidP="003B5733" w:rsidRDefault="003B5733" w14:paraId="0C4D784C" w14:textId="362DF63F">
            <w:pPr>
              <w:pStyle w:val="Header"/>
              <w:jc w:val="both"/>
              <w:rPr>
                <w:b/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57DD6E82" wp14:editId="2EAAD6D6">
                  <wp:extent cx="1468800" cy="392400"/>
                  <wp:effectExtent l="0" t="0" r="0" b="8255"/>
                  <wp:docPr id="1" name="Picture 3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4"/>
                          <pic:cNvPicPr preferRelativeResize="0"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8800" cy="39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/>
            <w:vAlign w:val="center"/>
          </w:tcPr>
          <w:p w:rsidR="5F1DBB26" w:rsidP="41D8EDFA" w:rsidRDefault="5F1DBB26" w14:paraId="4E120C67" w14:textId="3B67EB27">
            <w:pPr>
              <w:pStyle w:val="Header"/>
              <w:jc w:val="center"/>
              <w:rPr>
                <w:noProof w:val="0"/>
                <w:sz w:val="36"/>
                <w:szCs w:val="36"/>
                <w:lang w:val="en-US"/>
              </w:rPr>
            </w:pPr>
            <w:r w:rsidRPr="41D8EDFA" w:rsidR="6FEA5188">
              <w:rPr>
                <w:noProof w:val="0"/>
                <w:sz w:val="36"/>
                <w:szCs w:val="36"/>
                <w:lang w:val="en-US"/>
              </w:rPr>
              <w:t>{{ personal_info.name</w:t>
            </w:r>
            <w:r w:rsidRPr="41D8EDFA" w:rsidR="6FEA5188">
              <w:rPr>
                <w:noProof w:val="0"/>
                <w:sz w:val="36"/>
                <w:szCs w:val="36"/>
                <w:lang w:val="en-US"/>
              </w:rPr>
              <w:t xml:space="preserve"> }}</w:t>
            </w:r>
          </w:p>
          <w:p w:rsidRPr="00A1052F" w:rsidR="00A1052F" w:rsidP="00863718" w:rsidRDefault="00A1052F" w14:paraId="681E96BD" w14:textId="08DC025E">
            <w:pPr>
              <w:pStyle w:val="Header"/>
              <w:jc w:val="center"/>
              <w:rPr>
                <w:sz w:val="44"/>
                <w:szCs w:val="44"/>
              </w:rPr>
            </w:pPr>
          </w:p>
        </w:tc>
        <w:tc>
          <w:tcPr>
            <w:tcW w:w="3195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  <w:right w:val="single" w:color="auto" w:sz="4" w:space="0"/>
            </w:tcBorders>
            <w:tcMar/>
          </w:tcPr>
          <w:p w:rsidR="00A1052F" w:rsidP="00A1052F" w:rsidRDefault="00A1052F" w14:paraId="4C22294C" w14:textId="77777777">
            <w:pPr>
              <w:rPr>
                <w:sz w:val="20"/>
                <w:szCs w:val="20"/>
              </w:rPr>
            </w:pPr>
          </w:p>
          <w:p w:rsidR="5F1DBB26" w:rsidP="41D8EDFA" w:rsidRDefault="5F1DBB26" w14:paraId="688B448E" w14:textId="3C982B87">
            <w:pPr>
              <w:pStyle w:val="Header"/>
              <w:rPr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Email: {{ 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>personal_info.email</w:t>
            </w:r>
            <w:r w:rsidRPr="41D8EDFA" w:rsidR="6FEA5188">
              <w:rPr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95B6F2C" w14:textId="2E75065E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Ph: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personal_info.phone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="5F1DBB26" w:rsidP="41D8EDFA" w:rsidRDefault="5F1DBB26" w14:paraId="6187B0C0" w14:textId="4FB7FA58">
            <w:pPr>
              <w:pStyle w:val="Normal"/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</w:pP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Location: {{ 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>personal_info.location</w:t>
            </w:r>
            <w:r w:rsidRPr="41D8EDFA" w:rsidR="6FEA5188">
              <w:rPr>
                <w:rFonts w:ascii="Times New Roman" w:hAnsi="Times New Roman" w:eastAsia="Times New Roman" w:cs="Times New Roman"/>
                <w:noProof w:val="0"/>
                <w:sz w:val="24"/>
                <w:szCs w:val="24"/>
                <w:lang w:val="en-US"/>
              </w:rPr>
              <w:t xml:space="preserve"> }}</w:t>
            </w:r>
          </w:p>
          <w:p w:rsidRPr="001D5DDB" w:rsidR="001D5DDB" w:rsidP="00E12079" w:rsidRDefault="001D5DDB" w14:paraId="1CDECBA4" w14:textId="4F2F54A3">
            <w:pPr>
              <w:pStyle w:val="Header"/>
              <w:rPr>
                <w:sz w:val="20"/>
              </w:rPr>
            </w:pPr>
          </w:p>
        </w:tc>
        <w:tc>
          <w:tcPr>
            <w:tcW w:w="253" w:type="dxa"/>
            <w:tcBorders>
              <w:top w:val="single" w:color="000000" w:themeColor="text1" w:sz="4" w:space="0"/>
              <w:left w:val="single" w:color="auto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Pr="001D5DDB" w:rsidR="001D5DDB" w:rsidP="00A32B45" w:rsidRDefault="001D5DDB" w14:paraId="2A372407" w14:textId="77777777">
            <w:pPr>
              <w:pStyle w:val="Header"/>
              <w:rPr>
                <w:sz w:val="20"/>
              </w:rPr>
            </w:pPr>
          </w:p>
        </w:tc>
        <w:tc>
          <w:tcPr>
            <w:tcW w:w="1331" w:type="dxa"/>
            <w:tcBorders>
              <w:top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3B5733" w:rsidP="00A32B45" w:rsidRDefault="003B5733" w14:paraId="3696AF6E" w14:textId="77777777">
            <w:pPr>
              <w:pStyle w:val="Header"/>
            </w:pPr>
          </w:p>
          <w:p w:rsidR="003B5733" w:rsidP="00A32B45" w:rsidRDefault="003B5733" w14:paraId="0D31CDA8" w14:textId="77777777">
            <w:pPr>
              <w:pStyle w:val="Header"/>
            </w:pPr>
          </w:p>
          <w:p w:rsidRPr="001D5DDB" w:rsidR="001D5DDB" w:rsidP="00A32B45" w:rsidRDefault="001D5DDB" w14:paraId="206DE508" w14:textId="05118BEE">
            <w:pPr>
              <w:pStyle w:val="Header"/>
              <w:rPr>
                <w:color w:val="FF0000"/>
                <w:sz w:val="20"/>
                <w:szCs w:val="20"/>
              </w:rPr>
            </w:pPr>
            <w:r w:rsidRPr="001D5DDB">
              <w:t>PHOTO</w:t>
            </w:r>
          </w:p>
          <w:p w:rsidRPr="001D5DDB" w:rsidR="001D5DDB" w:rsidP="00A32B45" w:rsidRDefault="001D5DDB" w14:paraId="32F81822" w14:textId="6A59AA82">
            <w:pPr>
              <w:pStyle w:val="Header"/>
            </w:pPr>
          </w:p>
        </w:tc>
      </w:tr>
    </w:tbl>
    <w:p w:rsidRPr="001D5DDB" w:rsidR="009264AC" w:rsidRDefault="009264AC" w14:paraId="2EC065BA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683C821F" w14:paraId="4912C290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bookmarkEnd w:id="1"/>
          <w:p w:rsidRPr="001D5DDB" w:rsidR="001D5DDB" w:rsidP="00A32B45" w:rsidRDefault="001D5DDB" w14:paraId="260B629E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001D5DDB" w:rsidRDefault="006A65D6" w14:paraId="471699B0" w14:textId="02EBFEF3">
            <w:pPr>
              <w:pStyle w:val="ListParagraph"/>
              <w:spacing w:line="276" w:lineRule="auto"/>
              <w:ind w:left="0"/>
            </w:pPr>
            <w:r w:rsidRPr="683C821F" w:rsidR="7348B765">
              <w:rPr>
                <w:noProof w:val="0"/>
                <w:lang w:val="en-US"/>
              </w:rPr>
              <w:t>{{ summary }}</w:t>
            </w:r>
          </w:p>
        </w:tc>
      </w:tr>
      <w:bookmarkEnd w:id="2"/>
    </w:tbl>
    <w:p w:rsidRPr="001D5DDB" w:rsidR="001D5DDB" w:rsidRDefault="001D5DDB" w14:paraId="2B112101" w14:textId="5FAEF916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41D8EDFA" w14:paraId="67A34FFE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4B2BEC5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Education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41D8EDFA" w:rsidRDefault="001D5DDB" w14:paraId="5736AD4D" w14:textId="1F057624">
            <w:pPr>
              <w:pStyle w:val="Normal"/>
              <w:snapToGrid w:val="0"/>
              <w:jc w:val="both"/>
              <w:rPr>
                <w:sz w:val="24"/>
                <w:szCs w:val="24"/>
              </w:rPr>
            </w:pPr>
            <w:r w:rsidRPr="41D8EDFA" w:rsidR="4C6F3DD7">
              <w:rPr>
                <w:sz w:val="24"/>
                <w:szCs w:val="24"/>
              </w:rPr>
              <w:t xml:space="preserve">{% for e in education </w:t>
            </w:r>
            <w:r w:rsidRPr="41D8EDFA" w:rsidR="4C6F3DD7">
              <w:rPr>
                <w:sz w:val="24"/>
                <w:szCs w:val="24"/>
              </w:rPr>
              <w:t>%}{</w:t>
            </w:r>
            <w:r w:rsidRPr="41D8EDFA" w:rsidR="4C6F3DD7">
              <w:rPr>
                <w:sz w:val="24"/>
                <w:szCs w:val="24"/>
              </w:rPr>
              <w:t xml:space="preserve">{ </w:t>
            </w:r>
            <w:r w:rsidRPr="41D8EDFA" w:rsidR="4C6F3DD7">
              <w:rPr>
                <w:sz w:val="24"/>
                <w:szCs w:val="24"/>
              </w:rPr>
              <w:t>e.degree</w:t>
            </w:r>
            <w:r w:rsidRPr="41D8EDFA" w:rsidR="4C6F3DD7">
              <w:rPr>
                <w:sz w:val="24"/>
                <w:szCs w:val="24"/>
              </w:rPr>
              <w:t xml:space="preserve"> }} [{{ </w:t>
            </w:r>
            <w:r w:rsidRPr="41D8EDFA" w:rsidR="4C6F3DD7">
              <w:rPr>
                <w:sz w:val="24"/>
                <w:szCs w:val="24"/>
              </w:rPr>
              <w:t>e.year</w:t>
            </w:r>
            <w:r w:rsidRPr="41D8EDFA" w:rsidR="4C6F3DD7">
              <w:rPr>
                <w:sz w:val="24"/>
                <w:szCs w:val="24"/>
              </w:rPr>
              <w:t xml:space="preserve"> }}]{% </w:t>
            </w:r>
            <w:r w:rsidRPr="41D8EDFA" w:rsidR="4C6F3DD7">
              <w:rPr>
                <w:sz w:val="24"/>
                <w:szCs w:val="24"/>
              </w:rPr>
              <w:t>endfor</w:t>
            </w:r>
            <w:r w:rsidRPr="41D8EDFA" w:rsidR="4C6F3DD7">
              <w:rPr>
                <w:sz w:val="24"/>
                <w:szCs w:val="24"/>
              </w:rPr>
              <w:t xml:space="preserve"> %}</w:t>
            </w:r>
          </w:p>
        </w:tc>
      </w:tr>
    </w:tbl>
    <w:p w:rsidRPr="001D5DDB" w:rsidR="001D5DDB" w:rsidP="001D5DDB" w:rsidRDefault="001D5DDB" w14:paraId="7F40A820" w14:textId="77777777">
      <w:pPr>
        <w:ind w:left="-360" w:hanging="360"/>
        <w:rPr>
          <w:sz w:val="20"/>
          <w:szCs w:val="20"/>
        </w:rPr>
      </w:pPr>
    </w:p>
    <w:p w:rsidRPr="001D5DDB" w:rsidR="001D5DDB" w:rsidRDefault="001D5DDB" w14:paraId="74D1AB9E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6C2B33A" w14:paraId="345AFBFC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2AB1D093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Expertise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1D5DDB" w:rsidP="76C2B33A" w:rsidRDefault="006A65D6" w14:paraId="776A6033" w14:textId="75D2B478">
            <w:pPr>
              <w:pStyle w:val="Normal"/>
              <w:snapToGrid w:val="0"/>
              <w:spacing w:before="0" w:beforeAutospacing="off" w:after="0" w:afterAutospacing="off"/>
              <w:ind/>
              <w:jc w:val="left"/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</w:pP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{% for item in 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expertise_areas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%}•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{{ item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}} 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</w:t>
            </w:r>
          </w:p>
          <w:p w:rsidRPr="001D5DDB" w:rsidR="001D5DDB" w:rsidP="76C2B33A" w:rsidRDefault="006A65D6" w14:paraId="1D39255C" w14:textId="46AF798F">
            <w:pPr>
              <w:pStyle w:val="Normal"/>
              <w:snapToGrid w:val="0"/>
              <w:spacing w:before="0" w:beforeAutospacing="off" w:after="0" w:afterAutospacing="off"/>
              <w:ind/>
              <w:jc w:val="left"/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</w:pP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{% 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>endfor</w:t>
            </w:r>
            <w:r w:rsidRPr="76C2B33A" w:rsidR="2A81552B">
              <w:rPr>
                <w:rFonts w:ascii="Times New Roman" w:hAnsi="Times New Roman" w:eastAsia="Times New Roman" w:cs="Times New Roman"/>
                <w:noProof w:val="0"/>
                <w:color w:val="auto"/>
                <w:lang w:val="en-US"/>
              </w:rPr>
              <w:t xml:space="preserve"> %}</w:t>
            </w:r>
            <w:r w:rsidRPr="76C2B33A" w:rsidR="2A81552B"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  <w:t xml:space="preserve">  </w:t>
            </w:r>
            <w:r w:rsidRPr="76C2B33A" w:rsidR="237F2D81">
              <w:rPr>
                <w:rFonts w:ascii="Consolas" w:hAnsi="Consolas" w:eastAsia="Consolas" w:cs="Consolas"/>
                <w:noProof w:val="0"/>
                <w:color w:val="auto"/>
                <w:lang w:val="en-US"/>
              </w:rPr>
              <w:t xml:space="preserve"> </w:t>
            </w:r>
          </w:p>
        </w:tc>
      </w:tr>
    </w:tbl>
    <w:p w:rsidR="02DA501F" w:rsidP="02DA501F" w:rsidRDefault="02DA501F" w14:paraId="45F9EBAE" w14:textId="04AB0CAA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Style w:val="TableNormal"/>
        <w:bidiVisual w:val="0"/>
        <w:tblW w:w="0" w:type="auto"/>
        <w:tblInd w:w="-825" w:type="dxa"/>
        <w:tblBorders>
          <w:top w:val="single" w:sz="6"/>
          <w:left w:val="single" w:sz="6"/>
          <w:bottom w:val="single" w:sz="6"/>
          <w:right w:val="single" w:sz="6"/>
        </w:tblBorders>
        <w:tblLook w:val="0000" w:firstRow="0" w:lastRow="0" w:firstColumn="0" w:lastColumn="0" w:noHBand="0" w:noVBand="0"/>
      </w:tblPr>
      <w:tblGrid>
        <w:gridCol w:w="1710"/>
        <w:gridCol w:w="2271"/>
        <w:gridCol w:w="3455"/>
        <w:gridCol w:w="3455"/>
      </w:tblGrid>
      <w:tr w:rsidR="02DA501F" w:rsidTr="02DA501F" w14:paraId="76A7EEE7">
        <w:trPr>
          <w:trHeight w:val="405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659944EE" w:rsidP="02DA501F" w:rsidRDefault="659944EE" w14:paraId="65572902" w14:textId="3E1E6609">
            <w:pPr>
              <w:pStyle w:val="Heading3"/>
              <w:tabs>
                <w:tab w:val="left" w:leader="none" w:pos="0"/>
              </w:tabs>
              <w:rPr>
                <w:rFonts w:ascii="Times New Roman" w:hAnsi="Times New Roman" w:cs="Times New Roman"/>
                <w:b w:val="1"/>
                <w:bCs w:val="1"/>
                <w:sz w:val="20"/>
                <w:szCs w:val="20"/>
              </w:rPr>
            </w:pP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 xml:space="preserve">Core 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Compentency</w:t>
            </w:r>
            <w:r w:rsidRPr="02DA501F" w:rsidR="659944EE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sz w:val="20"/>
                <w:szCs w:val="20"/>
              </w:rPr>
              <w:t>/ Skills</w:t>
            </w:r>
          </w:p>
          <w:p w:rsidR="02DA501F" w:rsidP="02DA501F" w:rsidRDefault="02DA501F" w14:paraId="7490541A" w14:textId="3BEE8D82">
            <w:pPr>
              <w:pStyle w:val="Normal"/>
              <w:keepNext w:val="1"/>
              <w:keepLines w:val="1"/>
              <w:tabs>
                <w:tab w:val="left" w:leader="none" w:pos="0"/>
              </w:tabs>
              <w:rPr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1A6C30B5" w14:textId="07E7C735">
            <w:pPr>
              <w:pStyle w:val="Heading3"/>
              <w:tabs>
                <w:tab w:val="left" w:leader="none" w:pos="0"/>
              </w:tabs>
              <w:jc w:val="center"/>
              <w:rPr>
                <w:rFonts w:ascii="Times New Roman" w:hAnsi="Times New Roman" w:cs="Times New Roman"/>
                <w:b w:val="1"/>
                <w:bCs w:val="1"/>
                <w:color w:val="000000" w:themeColor="text1" w:themeTint="FF" w:themeShade="FF"/>
                <w:sz w:val="20"/>
                <w:szCs w:val="20"/>
              </w:rPr>
            </w:pPr>
            <w:r w:rsidRPr="02DA501F" w:rsidR="03B422EC">
              <w:rPr>
                <w:rFonts w:ascii="Times New Roman" w:hAnsi="Times New Roman" w:cs="Times New Roman"/>
                <w:b w:val="1"/>
                <w:bCs w:val="1"/>
                <w:i w:val="1"/>
                <w:iCs w:val="1"/>
                <w:color w:val="000000" w:themeColor="text1" w:themeTint="FF" w:themeShade="FF"/>
                <w:sz w:val="20"/>
                <w:szCs w:val="20"/>
              </w:rPr>
              <w:t>Category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D2F02BD" w14:textId="4E4D1637">
            <w:pPr>
              <w:pStyle w:val="Normal"/>
              <w:spacing w:lin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Primary skills</w:t>
            </w: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3B422EC" w:rsidP="02DA501F" w:rsidRDefault="03B422EC" w14:paraId="203D6C6A" w14:textId="4F4D68FD">
            <w:pPr>
              <w:jc w:val="center"/>
              <w:rPr>
                <w:sz w:val="20"/>
                <w:szCs w:val="20"/>
              </w:rPr>
            </w:pPr>
            <w:r w:rsidRPr="02DA501F" w:rsidR="03B422EC">
              <w:rPr>
                <w:b w:val="1"/>
                <w:bCs w:val="1"/>
                <w:sz w:val="20"/>
                <w:szCs w:val="20"/>
              </w:rPr>
              <w:t>Secondary skills</w:t>
            </w:r>
          </w:p>
        </w:tc>
      </w:tr>
      <w:tr w:rsidR="02DA501F" w:rsidTr="02DA501F" w14:paraId="1B57929F">
        <w:trPr>
          <w:trHeight w:val="300"/>
        </w:trPr>
        <w:tc>
          <w:tcPr>
            <w:tcW w:w="171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</w:tcBorders>
            <w:shd w:val="clear" w:color="auto" w:fill="E6E6E6"/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5CA27D51" w14:textId="61274F3F">
            <w:pPr>
              <w:pStyle w:val="Heading3"/>
              <w:bidi w:val="0"/>
              <w:spacing w:line="240" w:lineRule="auto"/>
              <w:rPr>
                <w:rFonts w:ascii="Times New Roman" w:hAnsi="Times New Roman" w:eastAsia="Times New Roman" w:cs="Times New Roman"/>
                <w:b w:val="1"/>
                <w:bCs w:val="1"/>
                <w:i w:val="1"/>
                <w:iCs w:val="1"/>
                <w:caps w:val="0"/>
                <w:smallCaps w:val="0"/>
                <w:color w:val="1F3763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6587C75" w14:textId="59D73289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70EBE37E" w14:textId="1C2D471F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  <w:tc>
          <w:tcPr>
            <w:tcW w:w="345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02DA501F" w:rsidP="02DA501F" w:rsidRDefault="02DA501F" w14:paraId="622E5B35" w14:textId="300D44BE">
            <w:pPr>
              <w:pStyle w:val="Normal"/>
              <w:bidi w:val="0"/>
              <w:spacing w:line="240" w:lineRule="auto"/>
              <w:jc w:val="left"/>
              <w:rPr>
                <w:rFonts w:ascii="Consolas" w:hAnsi="Consolas" w:eastAsia="Consolas" w:cs="Consolas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4"/>
                <w:szCs w:val="24"/>
                <w:lang w:val="en-US"/>
              </w:rPr>
            </w:pPr>
          </w:p>
        </w:tc>
      </w:tr>
    </w:tbl>
    <w:p w:rsidR="02DA501F" w:rsidP="02DA501F" w:rsidRDefault="02DA501F" w14:paraId="3C7AABD5" w14:textId="3A1E5F22">
      <w:pPr>
        <w:pStyle w:val="Normal"/>
        <w:tabs>
          <w:tab w:val="left" w:leader="none" w:pos="0"/>
        </w:tabs>
        <w:rPr>
          <w:rFonts w:ascii="Times New Roman" w:hAnsi="Times New Roman" w:cs="Times New Roman"/>
          <w:b w:val="1"/>
          <w:bCs w:val="1"/>
          <w:i w:val="1"/>
          <w:iCs w:val="1"/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346252" w:rsidTr="02DA501F" w14:paraId="12263AD8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346252" w:rsidP="00A32B45" w:rsidRDefault="0008034C" w14:paraId="0B2BE7E8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Certifications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08034C" w:rsidR="006A65D6" w:rsidP="02DA501F" w:rsidRDefault="006A65D6" w14:paraId="2E6C7737" w14:textId="19683AB0">
            <w:pPr>
              <w:pStyle w:val="Normal"/>
              <w:snapToGrid w:val="0"/>
              <w:ind w:left="0"/>
              <w:jc w:val="both"/>
            </w:pPr>
            <w:r w:rsidRPr="02DA501F" w:rsidR="75A140A7">
              <w:rPr>
                <w:noProof w:val="0"/>
                <w:lang w:val="en-US"/>
              </w:rPr>
              <w:t xml:space="preserve">{% for c in certifications </w:t>
            </w:r>
            <w:r w:rsidRPr="02DA501F" w:rsidR="75A140A7">
              <w:rPr>
                <w:noProof w:val="0"/>
                <w:lang w:val="en-US"/>
              </w:rPr>
              <w:t>%}•</w:t>
            </w:r>
            <w:r w:rsidRPr="02DA501F" w:rsidR="75A140A7">
              <w:rPr>
                <w:noProof w:val="0"/>
                <w:lang w:val="en-US"/>
              </w:rPr>
              <w:t xml:space="preserve"> </w:t>
            </w:r>
            <w:r w:rsidRPr="02DA501F" w:rsidR="75A140A7">
              <w:rPr>
                <w:noProof w:val="0"/>
                <w:lang w:val="en-US"/>
              </w:rPr>
              <w:t>{{ c</w:t>
            </w:r>
            <w:r w:rsidRPr="02DA501F" w:rsidR="75A140A7">
              <w:rPr>
                <w:noProof w:val="0"/>
                <w:lang w:val="en-US"/>
              </w:rPr>
              <w:t xml:space="preserve"> }} {% </w:t>
            </w:r>
            <w:r w:rsidRPr="02DA501F" w:rsidR="75A140A7">
              <w:rPr>
                <w:noProof w:val="0"/>
                <w:lang w:val="en-US"/>
              </w:rPr>
              <w:t>endfor</w:t>
            </w:r>
            <w:r w:rsidRPr="02DA501F" w:rsidR="75A140A7">
              <w:rPr>
                <w:noProof w:val="0"/>
                <w:lang w:val="en-US"/>
              </w:rPr>
              <w:t xml:space="preserve"> %}</w:t>
            </w:r>
          </w:p>
        </w:tc>
      </w:tr>
      <w:tr w:rsidRPr="001D5DDB" w:rsidR="00346252" w:rsidTr="02DA501F" w14:paraId="6DBA40BE" w14:textId="77777777">
        <w:tc>
          <w:tcPr>
            <w:tcW w:w="10892" w:type="dxa"/>
            <w:gridSpan w:val="2"/>
            <w:tcBorders>
              <w:top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auto"/>
            <w:tcMar/>
          </w:tcPr>
          <w:p w:rsidRPr="00346252" w:rsidR="00346252" w:rsidP="00346252" w:rsidRDefault="00346252" w14:paraId="5FAC3D58" w14:textId="77777777">
            <w:pPr>
              <w:snapToGrid w:val="0"/>
              <w:jc w:val="both"/>
              <w:rPr>
                <w:sz w:val="20"/>
                <w:szCs w:val="20"/>
              </w:rPr>
            </w:pPr>
          </w:p>
        </w:tc>
      </w:tr>
      <w:tr w:rsidRPr="001D5DDB" w:rsidR="001D5DDB" w:rsidTr="02DA501F" w14:paraId="6C91375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1D52A8D2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 xml:space="preserve">Awards 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</w:tcPr>
          <w:p w:rsidRPr="001D5DDB" w:rsidR="006A65D6" w:rsidP="02DA501F" w:rsidRDefault="006A65D6" w14:paraId="07233411" w14:textId="60F3092D">
            <w:pPr>
              <w:pStyle w:val="Normal"/>
              <w:snapToGrid w:val="0"/>
              <w:ind w:left="0"/>
              <w:jc w:val="both"/>
            </w:pPr>
            <w:r w:rsidRPr="02DA501F" w:rsidR="273B7D5B">
              <w:rPr>
                <w:noProof w:val="0"/>
                <w:lang w:val="en-US"/>
              </w:rPr>
              <w:t xml:space="preserve">{% for a in awards </w:t>
            </w:r>
            <w:r w:rsidRPr="02DA501F" w:rsidR="273B7D5B">
              <w:rPr>
                <w:noProof w:val="0"/>
                <w:lang w:val="en-US"/>
              </w:rPr>
              <w:t>%}•</w:t>
            </w:r>
            <w:r w:rsidRPr="02DA501F" w:rsidR="273B7D5B">
              <w:rPr>
                <w:noProof w:val="0"/>
                <w:lang w:val="en-US"/>
              </w:rPr>
              <w:t xml:space="preserve"> </w:t>
            </w:r>
            <w:r w:rsidRPr="02DA501F" w:rsidR="273B7D5B">
              <w:rPr>
                <w:noProof w:val="0"/>
                <w:lang w:val="en-US"/>
              </w:rPr>
              <w:t>{{ a</w:t>
            </w:r>
            <w:r w:rsidRPr="02DA501F" w:rsidR="273B7D5B">
              <w:rPr>
                <w:noProof w:val="0"/>
                <w:lang w:val="en-US"/>
              </w:rPr>
              <w:t xml:space="preserve"> }} {% </w:t>
            </w:r>
            <w:r w:rsidRPr="02DA501F" w:rsidR="273B7D5B">
              <w:rPr>
                <w:noProof w:val="0"/>
                <w:lang w:val="en-US"/>
              </w:rPr>
              <w:t>endfor</w:t>
            </w:r>
            <w:r w:rsidRPr="02DA501F" w:rsidR="273B7D5B">
              <w:rPr>
                <w:noProof w:val="0"/>
                <w:lang w:val="en-US"/>
              </w:rPr>
              <w:t xml:space="preserve"> %}</w:t>
            </w:r>
          </w:p>
        </w:tc>
      </w:tr>
    </w:tbl>
    <w:p w:rsidRPr="001D5DDB" w:rsidR="001D5DDB" w:rsidRDefault="001D5DDB" w14:paraId="1A058D54" w14:textId="77777777">
      <w:pPr>
        <w:rPr>
          <w:sz w:val="20"/>
          <w:szCs w:val="20"/>
        </w:rPr>
      </w:pPr>
    </w:p>
    <w:tbl>
      <w:tblPr>
        <w:tblW w:w="10892" w:type="dxa"/>
        <w:tblInd w:w="-817" w:type="dxa"/>
        <w:tblLayout w:type="fixed"/>
        <w:tblLook w:val="0000" w:firstRow="0" w:lastRow="0" w:firstColumn="0" w:lastColumn="0" w:noHBand="0" w:noVBand="0"/>
      </w:tblPr>
      <w:tblGrid>
        <w:gridCol w:w="1442"/>
        <w:gridCol w:w="9450"/>
      </w:tblGrid>
      <w:tr w:rsidRPr="001D5DDB" w:rsidR="001D5DDB" w:rsidTr="76C2B33A" w14:paraId="1DC95E7B" w14:textId="77777777">
        <w:tc>
          <w:tcPr>
            <w:tcW w:w="1442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</w:tcBorders>
            <w:shd w:val="clear" w:color="auto" w:fill="E6E6E6"/>
            <w:tcMar/>
          </w:tcPr>
          <w:p w:rsidRPr="001D5DDB" w:rsidR="001D5DDB" w:rsidP="00A32B45" w:rsidRDefault="001D5DDB" w14:paraId="620B9F50" w14:textId="77777777">
            <w:pPr>
              <w:pStyle w:val="Heading3"/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1D5DDB">
              <w:rPr>
                <w:rFonts w:ascii="Times New Roman" w:hAnsi="Times New Roman" w:cs="Times New Roman"/>
                <w:b/>
                <w:i/>
                <w:sz w:val="20"/>
                <w:szCs w:val="20"/>
              </w:rPr>
              <w:t>Experience Summary</w:t>
            </w:r>
          </w:p>
        </w:tc>
        <w:tc>
          <w:tcPr>
            <w:tcW w:w="9450" w:type="dxa"/>
            <w:tcBorders>
              <w:top w:val="single" w:color="808080" w:themeColor="background1" w:themeShade="80" w:sz="4" w:space="0"/>
              <w:left w:val="single" w:color="808080" w:themeColor="background1" w:themeShade="80" w:sz="4" w:space="0"/>
              <w:bottom w:val="single" w:color="808080" w:themeColor="background1" w:themeShade="80" w:sz="4" w:space="0"/>
              <w:right w:val="single" w:color="808080" w:themeColor="background1" w:themeShade="80" w:sz="4" w:space="0"/>
            </w:tcBorders>
            <w:shd w:val="clear" w:color="auto" w:fill="auto"/>
            <w:tcMar/>
            <w:vAlign w:val="center"/>
          </w:tcPr>
          <w:p w:rsidRPr="006A65D6" w:rsidR="001D5DDB" w:rsidP="76C2B33A" w:rsidRDefault="006A65D6" w14:paraId="0E4907B9" w14:textId="48A4A96D">
            <w:pPr>
              <w:pStyle w:val="Normal"/>
              <w:spacing w:line="276" w:lineRule="auto"/>
              <w:ind w:left="0"/>
              <w:jc w:val="left"/>
              <w:rPr>
                <w:noProof w:val="0"/>
                <w:lang w:val="en-US"/>
              </w:rPr>
            </w:pPr>
            <w:r w:rsidRPr="76C2B33A" w:rsidR="31F9ADCA">
              <w:rPr>
                <w:noProof w:val="0"/>
                <w:lang w:val="en-US"/>
              </w:rPr>
              <w:t>{%p for s in experience_summary %}</w:t>
            </w:r>
          </w:p>
          <w:p w:rsidRPr="006A65D6" w:rsidR="001D5DDB" w:rsidP="41D8EDFA" w:rsidRDefault="006A65D6" w14:paraId="5FBE3C5A" w14:textId="73E047B7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{{ s.role }}                                                {{ s.years }}</w:t>
            </w:r>
          </w:p>
          <w:p w:rsidRPr="006A65D6" w:rsidR="001D5DDB" w:rsidP="41D8EDFA" w:rsidRDefault="006A65D6" w14:paraId="32439C1F" w14:textId="01782D17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Skills: {{ s.skills }}</w:t>
            </w:r>
          </w:p>
          <w:p w:rsidRPr="006A65D6" w:rsidR="001D5DDB" w:rsidP="41D8EDFA" w:rsidRDefault="006A65D6" w14:paraId="3AF18D62" w14:textId="4E07032B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Achievements:</w:t>
            </w:r>
          </w:p>
          <w:p w:rsidRPr="006A65D6" w:rsidR="001D5DDB" w:rsidP="41D8EDFA" w:rsidRDefault="006A65D6" w14:paraId="40226C89" w14:textId="44741574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{%p for bullet in s.achievements %}</w:t>
            </w:r>
          </w:p>
          <w:p w:rsidRPr="006A65D6" w:rsidR="001D5DDB" w:rsidP="41D8EDFA" w:rsidRDefault="006A65D6" w14:paraId="13BBB9B8" w14:textId="65D15CC1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{{ bullet }}</w:t>
            </w:r>
          </w:p>
          <w:p w:rsidRPr="006A65D6" w:rsidR="001D5DDB" w:rsidP="41D8EDFA" w:rsidRDefault="006A65D6" w14:paraId="31B65E4E" w14:textId="122B97D8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{%p endfor %}</w:t>
            </w:r>
          </w:p>
          <w:p w:rsidRPr="006A65D6" w:rsidR="001D5DDB" w:rsidP="41D8EDFA" w:rsidRDefault="006A65D6" w14:paraId="37BF9E8A" w14:textId="7A04BA84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 xml:space="preserve"> </w:t>
            </w:r>
          </w:p>
          <w:p w:rsidRPr="006A65D6" w:rsidR="001D5DDB" w:rsidP="41D8EDFA" w:rsidRDefault="006A65D6" w14:paraId="285D4914" w14:textId="2E9B1B51">
            <w:pPr>
              <w:pStyle w:val="Normal"/>
              <w:spacing w:line="276" w:lineRule="auto"/>
              <w:ind w:left="0"/>
              <w:jc w:val="left"/>
            </w:pPr>
            <w:r w:rsidRPr="76C2B33A" w:rsidR="31F9ADCA">
              <w:rPr>
                <w:noProof w:val="0"/>
                <w:lang w:val="en-US"/>
              </w:rPr>
              <w:t>{%p endfor %}</w:t>
            </w:r>
          </w:p>
        </w:tc>
      </w:tr>
    </w:tbl>
    <w:p w:rsidRPr="001D5DDB" w:rsidR="001D5DDB" w:rsidRDefault="001D5DDB" w14:paraId="513A62D5" w14:textId="77777777">
      <w:pPr>
        <w:rPr>
          <w:sz w:val="20"/>
          <w:szCs w:val="20"/>
        </w:rPr>
      </w:pPr>
    </w:p>
    <w:p w:rsidRPr="001D5DDB" w:rsidR="001D5DDB" w:rsidRDefault="001D5DDB" w14:paraId="47EE7087" w14:textId="77777777">
      <w:pPr>
        <w:rPr>
          <w:sz w:val="20"/>
          <w:szCs w:val="20"/>
        </w:rPr>
      </w:pPr>
    </w:p>
    <w:p w:rsidRPr="001D5DDB" w:rsidR="001D5DDB" w:rsidP="001D5DDB" w:rsidRDefault="001D5DDB" w14:paraId="215FBB2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709B3495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D3D3689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Pr="001D5DDB" w:rsidR="001D5DDB" w:rsidP="001D5DDB" w:rsidRDefault="001D5DDB" w14:paraId="0061E9BC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P="001D5DDB" w:rsidRDefault="001D5DDB" w14:paraId="47507B1B" w14:textId="407EF4B1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17E0483" w14:textId="6FA4F23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25EC17AC" w14:textId="6D54DB40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B6C282C" w14:textId="2F4E1EFD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6307A540" w14:textId="375B84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4CEAC32F" w14:textId="654EC02F">
      <w:pPr>
        <w:jc w:val="center"/>
        <w:rPr>
          <w:b/>
          <w:color w:val="0000FF"/>
          <w:sz w:val="20"/>
          <w:szCs w:val="20"/>
          <w:u w:val="single"/>
        </w:rPr>
      </w:pPr>
    </w:p>
    <w:p w:rsidR="006A65D6" w:rsidP="001D5DDB" w:rsidRDefault="006A65D6" w14:paraId="192FAA50" w14:textId="77777777">
      <w:pPr>
        <w:jc w:val="center"/>
        <w:rPr>
          <w:b/>
          <w:color w:val="0000FF"/>
          <w:sz w:val="20"/>
          <w:szCs w:val="20"/>
          <w:u w:val="single"/>
        </w:rPr>
      </w:pPr>
    </w:p>
    <w:p w:rsidR="001D5DDB" w:rsidRDefault="001D5DDB" w14:paraId="49B18FF4" w14:textId="77777777">
      <w:pPr>
        <w:rPr>
          <w:sz w:val="20"/>
          <w:szCs w:val="20"/>
        </w:rPr>
      </w:pPr>
    </w:p>
    <w:p w:rsidRPr="001D5DDB" w:rsidR="00F44474" w:rsidRDefault="00F44474" w14:paraId="3BEC668C" w14:textId="77777777">
      <w:pPr>
        <w:rPr>
          <w:sz w:val="20"/>
          <w:szCs w:val="20"/>
        </w:rPr>
      </w:pPr>
    </w:p>
    <w:sectPr w:rsidRPr="001D5DDB" w:rsidR="00F44474" w:rsidSect="001D5DDB">
      <w:pgSz w:w="12240" w:h="15840" w:orient="portrait"/>
      <w:pgMar w:top="360" w:right="144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03CFE" w:rsidP="00DE1B76" w:rsidRDefault="00203CFE" w14:paraId="743802E1" w14:textId="77777777">
      <w:r>
        <w:separator/>
      </w:r>
    </w:p>
  </w:endnote>
  <w:endnote w:type="continuationSeparator" w:id="0">
    <w:p w:rsidR="00203CFE" w:rsidP="00DE1B76" w:rsidRDefault="00203CFE" w14:paraId="00AD48F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03CFE" w:rsidP="00DE1B76" w:rsidRDefault="00203CFE" w14:paraId="2D6DDED5" w14:textId="77777777">
      <w:r>
        <w:separator/>
      </w:r>
    </w:p>
  </w:footnote>
  <w:footnote w:type="continuationSeparator" w:id="0">
    <w:p w:rsidR="00203CFE" w:rsidP="00DE1B76" w:rsidRDefault="00203CFE" w14:paraId="062B1E46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E7BE0D7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406488A8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12E181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1CAA6F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1502ACE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496E79E2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1E4161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ED2400E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80B4DEC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19636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2"/>
    <w:multiLevelType w:val="singleLevel"/>
    <w:tmpl w:val="00000002"/>
    <w:name w:val="WW8Num6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1" w15:restartNumberingAfterBreak="0">
    <w:nsid w:val="00000003"/>
    <w:multiLevelType w:val="singleLevel"/>
    <w:tmpl w:val="00000003"/>
    <w:name w:val="WW8Num7"/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2" w15:restartNumberingAfterBreak="0">
    <w:nsid w:val="00000004"/>
    <w:multiLevelType w:val="singleLevel"/>
    <w:tmpl w:val="00000004"/>
    <w:name w:val="WW8Num8"/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Symbol"/>
        <w:color w:val="000000"/>
        <w:sz w:val="20"/>
        <w:szCs w:val="20"/>
      </w:rPr>
    </w:lvl>
  </w:abstractNum>
  <w:abstractNum w:abstractNumId="13" w15:restartNumberingAfterBreak="0">
    <w:nsid w:val="08C807FB"/>
    <w:multiLevelType w:val="hybridMultilevel"/>
    <w:tmpl w:val="03205F4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31065A"/>
    <w:multiLevelType w:val="hybridMultilevel"/>
    <w:tmpl w:val="61CE9A02"/>
    <w:lvl w:ilvl="0" w:tplc="C212A55C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4C31301"/>
    <w:multiLevelType w:val="hybridMultilevel"/>
    <w:tmpl w:val="92124F74"/>
    <w:lvl w:ilvl="0" w:tplc="08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6" w15:restartNumberingAfterBreak="0">
    <w:nsid w:val="28631666"/>
    <w:multiLevelType w:val="hybridMultilevel"/>
    <w:tmpl w:val="6C1E1D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8A1DF2"/>
    <w:multiLevelType w:val="hybridMultilevel"/>
    <w:tmpl w:val="E988B94C"/>
    <w:lvl w:ilvl="0" w:tplc="08090001">
      <w:start w:val="1"/>
      <w:numFmt w:val="bullet"/>
      <w:lvlText w:val=""/>
      <w:lvlJc w:val="left"/>
      <w:pPr>
        <w:ind w:left="1245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965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685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3405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4125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845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565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6285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7005" w:hanging="360"/>
      </w:pPr>
      <w:rPr>
        <w:rFonts w:hint="default" w:ascii="Wingdings" w:hAnsi="Wingdings"/>
      </w:rPr>
    </w:lvl>
  </w:abstractNum>
  <w:abstractNum w:abstractNumId="18" w15:restartNumberingAfterBreak="0">
    <w:nsid w:val="572C06BE"/>
    <w:multiLevelType w:val="hybridMultilevel"/>
    <w:tmpl w:val="C244329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63F878AD"/>
    <w:multiLevelType w:val="hybridMultilevel"/>
    <w:tmpl w:val="89F025C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64B37779"/>
    <w:multiLevelType w:val="hybridMultilevel"/>
    <w:tmpl w:val="3E3E215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719D70D8"/>
    <w:multiLevelType w:val="multilevel"/>
    <w:tmpl w:val="C8724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00694755">
    <w:abstractNumId w:val="9"/>
  </w:num>
  <w:num w:numId="2" w16cid:durableId="1100687559">
    <w:abstractNumId w:val="7"/>
  </w:num>
  <w:num w:numId="3" w16cid:durableId="940533982">
    <w:abstractNumId w:val="6"/>
  </w:num>
  <w:num w:numId="4" w16cid:durableId="1139614644">
    <w:abstractNumId w:val="5"/>
  </w:num>
  <w:num w:numId="5" w16cid:durableId="894436708">
    <w:abstractNumId w:val="4"/>
  </w:num>
  <w:num w:numId="6" w16cid:durableId="1772164738">
    <w:abstractNumId w:val="8"/>
  </w:num>
  <w:num w:numId="7" w16cid:durableId="774208311">
    <w:abstractNumId w:val="3"/>
  </w:num>
  <w:num w:numId="8" w16cid:durableId="983853382">
    <w:abstractNumId w:val="2"/>
  </w:num>
  <w:num w:numId="9" w16cid:durableId="208928784">
    <w:abstractNumId w:val="1"/>
  </w:num>
  <w:num w:numId="10" w16cid:durableId="1707828764">
    <w:abstractNumId w:val="0"/>
  </w:num>
  <w:num w:numId="11" w16cid:durableId="162091223">
    <w:abstractNumId w:val="14"/>
  </w:num>
  <w:num w:numId="12" w16cid:durableId="750732939">
    <w:abstractNumId w:val="18"/>
  </w:num>
  <w:num w:numId="13" w16cid:durableId="439878016">
    <w:abstractNumId w:val="19"/>
  </w:num>
  <w:num w:numId="14" w16cid:durableId="518742519">
    <w:abstractNumId w:val="16"/>
  </w:num>
  <w:num w:numId="15" w16cid:durableId="67266025">
    <w:abstractNumId w:val="13"/>
  </w:num>
  <w:num w:numId="16" w16cid:durableId="987897800">
    <w:abstractNumId w:val="10"/>
  </w:num>
  <w:num w:numId="17" w16cid:durableId="881211378">
    <w:abstractNumId w:val="11"/>
  </w:num>
  <w:num w:numId="18" w16cid:durableId="1786264373">
    <w:abstractNumId w:val="12"/>
  </w:num>
  <w:num w:numId="19" w16cid:durableId="1897662926">
    <w:abstractNumId w:val="15"/>
  </w:num>
  <w:num w:numId="20" w16cid:durableId="1623270133">
    <w:abstractNumId w:val="17"/>
  </w:num>
  <w:num w:numId="21" w16cid:durableId="1966276636">
    <w:abstractNumId w:val="20"/>
  </w:num>
  <w:num w:numId="22" w16cid:durableId="1567491793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B76"/>
    <w:rsid w:val="00030F29"/>
    <w:rsid w:val="0008034C"/>
    <w:rsid w:val="000E0A0E"/>
    <w:rsid w:val="000F4CEF"/>
    <w:rsid w:val="00152E46"/>
    <w:rsid w:val="00191880"/>
    <w:rsid w:val="001D4CA9"/>
    <w:rsid w:val="001D5DDB"/>
    <w:rsid w:val="00203CFE"/>
    <w:rsid w:val="00257D5B"/>
    <w:rsid w:val="002646B3"/>
    <w:rsid w:val="002B386C"/>
    <w:rsid w:val="002F043D"/>
    <w:rsid w:val="003320C0"/>
    <w:rsid w:val="00346252"/>
    <w:rsid w:val="003474B9"/>
    <w:rsid w:val="003B5733"/>
    <w:rsid w:val="003C1FF5"/>
    <w:rsid w:val="00406B64"/>
    <w:rsid w:val="004B3DC0"/>
    <w:rsid w:val="004C4EA0"/>
    <w:rsid w:val="005128DA"/>
    <w:rsid w:val="00543DF6"/>
    <w:rsid w:val="005D3832"/>
    <w:rsid w:val="005F7E4E"/>
    <w:rsid w:val="0062015E"/>
    <w:rsid w:val="00634C67"/>
    <w:rsid w:val="00641977"/>
    <w:rsid w:val="0065230E"/>
    <w:rsid w:val="006A65D6"/>
    <w:rsid w:val="006B1B31"/>
    <w:rsid w:val="006B7AA2"/>
    <w:rsid w:val="006C1922"/>
    <w:rsid w:val="007401F7"/>
    <w:rsid w:val="0074522D"/>
    <w:rsid w:val="0078337A"/>
    <w:rsid w:val="00797B21"/>
    <w:rsid w:val="007A1437"/>
    <w:rsid w:val="007E1165"/>
    <w:rsid w:val="007E452B"/>
    <w:rsid w:val="00863718"/>
    <w:rsid w:val="00870E32"/>
    <w:rsid w:val="008B7870"/>
    <w:rsid w:val="008B7992"/>
    <w:rsid w:val="009113D6"/>
    <w:rsid w:val="009264AC"/>
    <w:rsid w:val="0093084B"/>
    <w:rsid w:val="00944A93"/>
    <w:rsid w:val="009861A9"/>
    <w:rsid w:val="00A03C88"/>
    <w:rsid w:val="00A1052F"/>
    <w:rsid w:val="00AA6E24"/>
    <w:rsid w:val="00B2090E"/>
    <w:rsid w:val="00B843A9"/>
    <w:rsid w:val="00C64EF4"/>
    <w:rsid w:val="00C96989"/>
    <w:rsid w:val="00CE134C"/>
    <w:rsid w:val="00D2306D"/>
    <w:rsid w:val="00D97160"/>
    <w:rsid w:val="00DD3DBA"/>
    <w:rsid w:val="00DE1B76"/>
    <w:rsid w:val="00DE50E8"/>
    <w:rsid w:val="00E0048A"/>
    <w:rsid w:val="00E034EE"/>
    <w:rsid w:val="00E12079"/>
    <w:rsid w:val="00E620BF"/>
    <w:rsid w:val="00E65187"/>
    <w:rsid w:val="00EA55B7"/>
    <w:rsid w:val="00EB54B8"/>
    <w:rsid w:val="00F44474"/>
    <w:rsid w:val="00F9035D"/>
    <w:rsid w:val="00FF2BF9"/>
    <w:rsid w:val="023C7C98"/>
    <w:rsid w:val="02DA501F"/>
    <w:rsid w:val="03B422EC"/>
    <w:rsid w:val="06D8B63B"/>
    <w:rsid w:val="092E7F82"/>
    <w:rsid w:val="0A511F88"/>
    <w:rsid w:val="0BE26193"/>
    <w:rsid w:val="0C2108CD"/>
    <w:rsid w:val="10D5F280"/>
    <w:rsid w:val="12E2D883"/>
    <w:rsid w:val="15EC9C8E"/>
    <w:rsid w:val="168A0A71"/>
    <w:rsid w:val="17F3EDB7"/>
    <w:rsid w:val="17F70966"/>
    <w:rsid w:val="19CD28AF"/>
    <w:rsid w:val="19D41847"/>
    <w:rsid w:val="1B30C29C"/>
    <w:rsid w:val="1E909ADA"/>
    <w:rsid w:val="1F0A631F"/>
    <w:rsid w:val="204C071C"/>
    <w:rsid w:val="21DB4AC0"/>
    <w:rsid w:val="237F2D81"/>
    <w:rsid w:val="25805ABD"/>
    <w:rsid w:val="26155E33"/>
    <w:rsid w:val="2617EC8E"/>
    <w:rsid w:val="273B7D5B"/>
    <w:rsid w:val="2A81552B"/>
    <w:rsid w:val="2D200C3B"/>
    <w:rsid w:val="2D95A61B"/>
    <w:rsid w:val="2E425E1C"/>
    <w:rsid w:val="31F9ADCA"/>
    <w:rsid w:val="33CE9081"/>
    <w:rsid w:val="373F95DB"/>
    <w:rsid w:val="3A9A62D5"/>
    <w:rsid w:val="3B5684FC"/>
    <w:rsid w:val="3D7B168C"/>
    <w:rsid w:val="3E91045C"/>
    <w:rsid w:val="3F9210EF"/>
    <w:rsid w:val="400C5305"/>
    <w:rsid w:val="41D8EDFA"/>
    <w:rsid w:val="45A48261"/>
    <w:rsid w:val="48D9B4B3"/>
    <w:rsid w:val="49145B61"/>
    <w:rsid w:val="4B410661"/>
    <w:rsid w:val="4C6F3DD7"/>
    <w:rsid w:val="4CA68EE0"/>
    <w:rsid w:val="545C28B3"/>
    <w:rsid w:val="54D345BD"/>
    <w:rsid w:val="54DC89CA"/>
    <w:rsid w:val="571D0FA1"/>
    <w:rsid w:val="585222B2"/>
    <w:rsid w:val="5861C954"/>
    <w:rsid w:val="58D45081"/>
    <w:rsid w:val="58E27902"/>
    <w:rsid w:val="59E7C1C0"/>
    <w:rsid w:val="5BBAFBC6"/>
    <w:rsid w:val="5D1E0914"/>
    <w:rsid w:val="5E27EA87"/>
    <w:rsid w:val="5EF94C48"/>
    <w:rsid w:val="5F1DBB26"/>
    <w:rsid w:val="603FA5E9"/>
    <w:rsid w:val="60C0AA62"/>
    <w:rsid w:val="62C7A73E"/>
    <w:rsid w:val="62D7639B"/>
    <w:rsid w:val="63C9B69E"/>
    <w:rsid w:val="653D7B7C"/>
    <w:rsid w:val="6588F0A5"/>
    <w:rsid w:val="659944EE"/>
    <w:rsid w:val="66C9C278"/>
    <w:rsid w:val="67705687"/>
    <w:rsid w:val="683C821F"/>
    <w:rsid w:val="6D88D57C"/>
    <w:rsid w:val="6EFF4F53"/>
    <w:rsid w:val="6FEA5188"/>
    <w:rsid w:val="700B3589"/>
    <w:rsid w:val="7181F914"/>
    <w:rsid w:val="72F0F7ED"/>
    <w:rsid w:val="7348B765"/>
    <w:rsid w:val="7462DFBC"/>
    <w:rsid w:val="75A140A7"/>
    <w:rsid w:val="7645854A"/>
    <w:rsid w:val="76C2B33A"/>
    <w:rsid w:val="7866A098"/>
    <w:rsid w:val="7B0B1B2E"/>
    <w:rsid w:val="7B123D98"/>
    <w:rsid w:val="7B193D52"/>
    <w:rsid w:val="7D92D7BD"/>
    <w:rsid w:val="7EAF0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F7B12"/>
  <w15:chartTrackingRefBased/>
  <w15:docId w15:val="{8B9BEE2E-8271-43E2-996D-B634828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uiPriority="9" w:semiHidden="1" w:unhideWhenUsed="1"/>
    <w:lsdException w:name="heading 3" w:uiPriority="9" w:semiHidden="1" w:unhideWhenUsed="1"/>
    <w:lsdException w:name="heading 4" w:uiPriority="9" w:semiHidden="1" w:unhideWhenUsed="1"/>
    <w:lsdException w:name="heading 5" w:uiPriority="9" w:semiHidden="1" w:unhideWhenUsed="1"/>
    <w:lsdException w:name="heading 6" w:uiPriority="9" w:semiHidden="1" w:unhideWhenUsed="1"/>
    <w:lsdException w:name="heading 7" w:uiPriority="9" w:semiHidden="1" w:unhideWhenUsed="1"/>
    <w:lsdException w:name="heading 8" w:uiPriority="9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uiPriority="37" w:semiHidden="1" w:unhideWhenUsed="1"/>
    <w:lsdException w:name="TOC Heading" w:uiPriority="39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D5DDB"/>
    <w:pPr>
      <w:suppressAutoHyphens/>
      <w:spacing w:after="0" w:line="240" w:lineRule="auto"/>
    </w:pPr>
    <w:rPr>
      <w:rFonts w:ascii="Times New Roman" w:hAnsi="Times New Roman" w:eastAsia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uiPriority w:val="9"/>
    <w:rsid w:val="00DE1B76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DE1B76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DE1B76"/>
    <w:pPr>
      <w:keepNext/>
      <w:keepLines/>
      <w:spacing w:before="40"/>
      <w:outlineLvl w:val="2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DE1B76"/>
    <w:pPr>
      <w:keepNext/>
      <w:keepLines/>
      <w:spacing w:before="4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DE1B76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DE1B76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DE1B76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DE1B76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DE1B76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E1B76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E1B76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DE1B76"/>
  </w:style>
  <w:style w:type="paragraph" w:styleId="BlockText">
    <w:name w:val="Block Text"/>
    <w:basedOn w:val="Normal"/>
    <w:uiPriority w:val="99"/>
    <w:semiHidden/>
    <w:unhideWhenUsed/>
    <w:rsid w:val="00DE1B76"/>
    <w:pPr>
      <w:pBdr>
        <w:top w:val="single" w:color="4472C4" w:themeColor="accent1" w:sz="2" w:space="10"/>
        <w:left w:val="single" w:color="4472C4" w:themeColor="accent1" w:sz="2" w:space="10"/>
        <w:bottom w:val="single" w:color="4472C4" w:themeColor="accent1" w:sz="2" w:space="10"/>
        <w:right w:val="single" w:color="4472C4" w:themeColor="accent1" w:sz="2" w:space="10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DE1B76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/>
    <w:rsid w:val="00DE1B76"/>
  </w:style>
  <w:style w:type="paragraph" w:styleId="BodyText2">
    <w:name w:val="Body Text 2"/>
    <w:basedOn w:val="Normal"/>
    <w:link w:val="BodyText2Char"/>
    <w:uiPriority w:val="99"/>
    <w:semiHidden/>
    <w:unhideWhenUsed/>
    <w:rsid w:val="00DE1B76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DE1B76"/>
  </w:style>
  <w:style w:type="paragraph" w:styleId="BodyText3">
    <w:name w:val="Body Text 3"/>
    <w:basedOn w:val="Normal"/>
    <w:link w:val="BodyText3Char"/>
    <w:uiPriority w:val="99"/>
    <w:semiHidden/>
    <w:unhideWhenUsed/>
    <w:rsid w:val="00DE1B76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DE1B76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DE1B76"/>
    <w:pPr>
      <w:spacing w:after="16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DE1B76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DE1B76"/>
    <w:pPr>
      <w:spacing w:after="120"/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DE1B76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DE1B76"/>
    <w:pPr>
      <w:spacing w:after="16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DE1B76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DE1B76"/>
    <w:pPr>
      <w:spacing w:after="120"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DE1B76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DE1B76"/>
    <w:pPr>
      <w:spacing w:after="120"/>
      <w:ind w:left="283"/>
    </w:pPr>
    <w:rPr>
      <w:sz w:val="16"/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DE1B76"/>
    <w:rPr>
      <w:sz w:val="16"/>
      <w:szCs w:val="16"/>
    </w:rPr>
  </w:style>
  <w:style w:type="character" w:styleId="BookTitle">
    <w:name w:val="Book Title"/>
    <w:basedOn w:val="DefaultParagraphFont"/>
    <w:uiPriority w:val="33"/>
    <w:rsid w:val="00DE1B7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rsid w:val="00DE1B76"/>
    <w:pPr>
      <w:spacing w:after="200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DE1B76"/>
    <w:pPr>
      <w:ind w:left="4252"/>
    </w:pPr>
  </w:style>
  <w:style w:type="character" w:styleId="ClosingChar" w:customStyle="1">
    <w:name w:val="Closing Char"/>
    <w:basedOn w:val="DefaultParagraphFont"/>
    <w:link w:val="Closing"/>
    <w:uiPriority w:val="99"/>
    <w:semiHidden/>
    <w:rsid w:val="00DE1B76"/>
  </w:style>
  <w:style w:type="character" w:styleId="CommentReference">
    <w:name w:val="annotation reference"/>
    <w:basedOn w:val="DefaultParagraphFont"/>
    <w:uiPriority w:val="99"/>
    <w:semiHidden/>
    <w:unhideWhenUsed/>
    <w:rsid w:val="00DE1B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1B76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E1B7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1B7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1B76"/>
    <w:rPr>
      <w:b/>
      <w:bCs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E1B76"/>
  </w:style>
  <w:style w:type="character" w:styleId="DateChar" w:customStyle="1">
    <w:name w:val="Date Char"/>
    <w:basedOn w:val="DefaultParagraphFont"/>
    <w:link w:val="Date"/>
    <w:uiPriority w:val="99"/>
    <w:semiHidden/>
    <w:rsid w:val="00DE1B76"/>
  </w:style>
  <w:style w:type="paragraph" w:styleId="DocumentMap">
    <w:name w:val="Document Map"/>
    <w:basedOn w:val="Normal"/>
    <w:link w:val="DocumentMapChar"/>
    <w:uiPriority w:val="99"/>
    <w:semiHidden/>
    <w:unhideWhenUsed/>
    <w:rsid w:val="00DE1B76"/>
    <w:rPr>
      <w:rFonts w:ascii="Segoe UI" w:hAnsi="Segoe UI" w:cs="Segoe UI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DE1B76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DE1B76"/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DE1B76"/>
  </w:style>
  <w:style w:type="character" w:styleId="Emphasis">
    <w:name w:val="Emphasis"/>
    <w:basedOn w:val="DefaultParagraphFont"/>
    <w:uiPriority w:val="20"/>
    <w:rsid w:val="00DE1B76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E1B76"/>
    <w:rPr>
      <w:sz w:val="20"/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DE1B76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DE1B76"/>
    <w:pPr>
      <w:framePr w:w="7920" w:h="1980" w:hSpace="180" w:wrap="auto" w:hAnchor="page" w:xAlign="center" w:yAlign="bottom" w:hRule="exact"/>
      <w:ind w:left="2880"/>
    </w:pPr>
    <w:rPr>
      <w:rFonts w:asciiTheme="majorHAnsi" w:hAnsiTheme="majorHAnsi" w:eastAsiaTheme="majorEastAsia" w:cstheme="majorBidi"/>
    </w:rPr>
  </w:style>
  <w:style w:type="paragraph" w:styleId="EnvelopeReturn">
    <w:name w:val="envelope return"/>
    <w:basedOn w:val="Normal"/>
    <w:uiPriority w:val="99"/>
    <w:semiHidden/>
    <w:unhideWhenUsed/>
    <w:rsid w:val="00DE1B76"/>
    <w:rPr>
      <w:rFonts w:asciiTheme="majorHAnsi" w:hAnsiTheme="majorHAnsi" w:eastAsiaTheme="majorEastAsia" w:cstheme="majorBidi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DE1B76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semiHidden/>
    <w:unhideWhenUsed/>
    <w:rsid w:val="00DE1B76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DE1B76"/>
  </w:style>
  <w:style w:type="character" w:styleId="FootnoteReference">
    <w:name w:val="footnote reference"/>
    <w:basedOn w:val="DefaultParagraphFont"/>
    <w:uiPriority w:val="99"/>
    <w:semiHidden/>
    <w:unhideWhenUsed/>
    <w:rsid w:val="00DE1B76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E1B76"/>
    <w:rPr>
      <w:sz w:val="20"/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DE1B76"/>
    <w:rPr>
      <w:sz w:val="20"/>
      <w:szCs w:val="20"/>
    </w:rPr>
  </w:style>
  <w:style w:type="character" w:styleId="Hashtag">
    <w:name w:val="Hashtag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Header">
    <w:name w:val="header"/>
    <w:basedOn w:val="Normal"/>
    <w:link w:val="HeaderChar"/>
    <w:unhideWhenUsed/>
    <w:rsid w:val="00DE1B76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DE1B76"/>
  </w:style>
  <w:style w:type="character" w:styleId="Heading1Char" w:customStyle="1">
    <w:name w:val="Heading 1 Char"/>
    <w:basedOn w:val="DefaultParagraphFont"/>
    <w:link w:val="Heading1"/>
    <w:uiPriority w:val="9"/>
    <w:rsid w:val="00DE1B7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DE1B76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E1B76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E1B76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E1B76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E1B76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E1B76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E1B76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DE1B76"/>
  </w:style>
  <w:style w:type="paragraph" w:styleId="HTMLAddress">
    <w:name w:val="HTML Address"/>
    <w:basedOn w:val="Normal"/>
    <w:link w:val="HTMLAddressChar"/>
    <w:uiPriority w:val="99"/>
    <w:semiHidden/>
    <w:unhideWhenUsed/>
    <w:rsid w:val="00DE1B76"/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DE1B76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DE1B7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DE1B76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DE1B76"/>
    <w:rPr>
      <w:rFonts w:ascii="Consolas" w:hAnsi="Consolas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DE1B76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DE1B76"/>
    <w:rPr>
      <w:rFonts w:ascii="Consolas" w:hAnsi="Consolas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DE1B76"/>
    <w:rPr>
      <w:i/>
      <w:iCs/>
    </w:rPr>
  </w:style>
  <w:style w:type="character" w:styleId="Hyperlink">
    <w:name w:val="Hyperlink"/>
    <w:basedOn w:val="DefaultParagraphFont"/>
    <w:uiPriority w:val="99"/>
    <w:unhideWhenUsed/>
    <w:rsid w:val="00DE1B76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DE1B7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DE1B7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DE1B7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DE1B7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DE1B7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DE1B7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DE1B7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DE1B7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DE1B76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DE1B76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rsid w:val="00DE1B76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rsid w:val="00DE1B76"/>
    <w:pPr>
      <w:pBdr>
        <w:top w:val="single" w:color="4472C4" w:themeColor="accent1" w:sz="4" w:space="10"/>
        <w:bottom w:val="single" w:color="4472C4" w:themeColor="accent1" w:sz="4" w:space="10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E1B76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rsid w:val="00DE1B76"/>
    <w:rPr>
      <w:b/>
      <w:bCs/>
      <w:smallCaps/>
      <w:color w:val="4472C4" w:themeColor="accent1"/>
      <w:spacing w:val="5"/>
    </w:rPr>
  </w:style>
  <w:style w:type="character" w:styleId="LineNumber">
    <w:name w:val="line number"/>
    <w:basedOn w:val="DefaultParagraphFont"/>
    <w:uiPriority w:val="99"/>
    <w:semiHidden/>
    <w:unhideWhenUsed/>
    <w:rsid w:val="00DE1B76"/>
  </w:style>
  <w:style w:type="paragraph" w:styleId="List">
    <w:name w:val="List"/>
    <w:basedOn w:val="Normal"/>
    <w:uiPriority w:val="99"/>
    <w:semiHidden/>
    <w:unhideWhenUsed/>
    <w:rsid w:val="00DE1B76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DE1B76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DE1B76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DE1B76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DE1B76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rsid w:val="00DE1B7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DE1B7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DE1B76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DE1B76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DE1B76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DE1B76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DE1B76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DE1B76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DE1B76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DE1B76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DE1B76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DE1B76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DE1B76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DE1B76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DE1B76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DE1B76"/>
    <w:pPr>
      <w:ind w:left="720"/>
      <w:contextualSpacing/>
    </w:pPr>
  </w:style>
  <w:style w:type="paragraph" w:styleId="MacroText">
    <w:name w:val="macro"/>
    <w:link w:val="MacroTextChar"/>
    <w:uiPriority w:val="99"/>
    <w:semiHidden/>
    <w:unhideWhenUsed/>
    <w:rsid w:val="00DE1B7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DE1B76"/>
    <w:rPr>
      <w:rFonts w:ascii="Consolas" w:hAnsi="Consolas"/>
      <w:sz w:val="20"/>
      <w:szCs w:val="20"/>
    </w:rPr>
  </w:style>
  <w:style w:type="character" w:styleId="Mention">
    <w:name w:val="Mention"/>
    <w:basedOn w:val="DefaultParagraphFont"/>
    <w:uiPriority w:val="99"/>
    <w:semiHidden/>
    <w:unhideWhenUsed/>
    <w:rsid w:val="00DE1B76"/>
    <w:rPr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DE1B76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134" w:hanging="1134"/>
    </w:pPr>
    <w:rPr>
      <w:rFonts w:asciiTheme="majorHAnsi" w:hAnsiTheme="majorHAnsi" w:eastAsiaTheme="majorEastAsia" w:cstheme="majorBidi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DE1B76"/>
    <w:rPr>
      <w:rFonts w:asciiTheme="majorHAnsi" w:hAnsiTheme="majorHAnsi" w:eastAsiaTheme="majorEastAsia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rsid w:val="00DE1B76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E1B76"/>
  </w:style>
  <w:style w:type="paragraph" w:styleId="NormalIndent">
    <w:name w:val="Normal Indent"/>
    <w:basedOn w:val="Normal"/>
    <w:uiPriority w:val="99"/>
    <w:semiHidden/>
    <w:unhideWhenUsed/>
    <w:rsid w:val="00DE1B76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DE1B76"/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DE1B76"/>
  </w:style>
  <w:style w:type="character" w:styleId="PageNumber">
    <w:name w:val="page number"/>
    <w:basedOn w:val="DefaultParagraphFont"/>
    <w:uiPriority w:val="99"/>
    <w:semiHidden/>
    <w:unhideWhenUsed/>
    <w:rsid w:val="00DE1B76"/>
  </w:style>
  <w:style w:type="character" w:styleId="PlaceholderText">
    <w:name w:val="Placeholder Text"/>
    <w:basedOn w:val="DefaultParagraphFont"/>
    <w:uiPriority w:val="99"/>
    <w:semiHidden/>
    <w:rsid w:val="00DE1B76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E1B76"/>
    <w:rPr>
      <w:rFonts w:ascii="Consolas" w:hAnsi="Consolas"/>
      <w:sz w:val="21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DE1B76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rsid w:val="00DE1B76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E1B76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DE1B76"/>
  </w:style>
  <w:style w:type="character" w:styleId="SalutationChar" w:customStyle="1">
    <w:name w:val="Salutation Char"/>
    <w:basedOn w:val="DefaultParagraphFont"/>
    <w:link w:val="Salutation"/>
    <w:uiPriority w:val="99"/>
    <w:semiHidden/>
    <w:rsid w:val="00DE1B76"/>
  </w:style>
  <w:style w:type="paragraph" w:styleId="Signature">
    <w:name w:val="Signature"/>
    <w:basedOn w:val="Normal"/>
    <w:link w:val="SignatureChar"/>
    <w:uiPriority w:val="99"/>
    <w:semiHidden/>
    <w:unhideWhenUsed/>
    <w:rsid w:val="00DE1B76"/>
    <w:pPr>
      <w:ind w:left="4252"/>
    </w:pPr>
  </w:style>
  <w:style w:type="character" w:styleId="SignatureChar" w:customStyle="1">
    <w:name w:val="Signature Char"/>
    <w:basedOn w:val="DefaultParagraphFont"/>
    <w:link w:val="Signature"/>
    <w:uiPriority w:val="99"/>
    <w:semiHidden/>
    <w:rsid w:val="00DE1B76"/>
  </w:style>
  <w:style w:type="character" w:styleId="SmartHyperlink">
    <w:name w:val="Smart Hyperlink"/>
    <w:basedOn w:val="DefaultParagraphFont"/>
    <w:uiPriority w:val="99"/>
    <w:semiHidden/>
    <w:unhideWhenUsed/>
    <w:rsid w:val="00DE1B76"/>
    <w:rPr>
      <w:u w:val="dotted"/>
    </w:rPr>
  </w:style>
  <w:style w:type="character" w:styleId="Strong">
    <w:name w:val="Strong"/>
    <w:basedOn w:val="DefaultParagraphFont"/>
    <w:uiPriority w:val="22"/>
    <w:rsid w:val="00DE1B7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rsid w:val="00DE1B7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DE1B76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DE1B7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rsid w:val="00DE1B76"/>
    <w:rPr>
      <w:smallCaps/>
      <w:color w:val="5A5A5A" w:themeColor="text1" w:themeTint="A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DE1B76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DE1B76"/>
  </w:style>
  <w:style w:type="paragraph" w:styleId="Title">
    <w:name w:val="Title"/>
    <w:basedOn w:val="Normal"/>
    <w:next w:val="Normal"/>
    <w:link w:val="TitleChar"/>
    <w:uiPriority w:val="10"/>
    <w:rsid w:val="00DE1B76"/>
    <w:pPr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E1B7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DE1B76"/>
    <w:pPr>
      <w:spacing w:before="120"/>
    </w:pPr>
    <w:rPr>
      <w:rFonts w:asciiTheme="majorHAnsi" w:hAnsiTheme="majorHAnsi" w:eastAsiaTheme="majorEastAsia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E1B76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DE1B76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DE1B76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E1B76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E1B76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DE1B76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E1B76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E1B76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DE1B76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rsid w:val="00DE1B76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DE1B76"/>
    <w:rPr>
      <w:color w:val="605E5C"/>
      <w:shd w:val="clear" w:color="auto" w:fill="E1DFDD"/>
    </w:rPr>
  </w:style>
  <w:style w:type="paragraph" w:styleId="xmsolistparagraph" w:customStyle="1">
    <w:name w:val="x_msolistparagraph"/>
    <w:basedOn w:val="Normal"/>
    <w:rsid w:val="003320C0"/>
    <w:pPr>
      <w:suppressAutoHyphens w:val="0"/>
      <w:spacing w:before="100" w:beforeAutospacing="1" w:after="100" w:afterAutospacing="1"/>
    </w:pPr>
    <w:rPr>
      <w:lang w:eastAsia="en-US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RelyOnCSS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image" Target="media/image1.wmf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Ankit Agrawal</dc:creator>
  <keywords/>
  <dc:description/>
  <lastModifiedBy>Ujjval Sudhendra Kulkarni</lastModifiedBy>
  <revision>18</revision>
  <dcterms:created xsi:type="dcterms:W3CDTF">2023-05-17T04:57:00.0000000Z</dcterms:created>
  <dcterms:modified xsi:type="dcterms:W3CDTF">2026-02-11T09:18:04.0721325Z</dcterms:modified>
</coreProperties>
</file>