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bookmarkStart w:name="_Hlk139459803" w:id="0"/>
    <w:bookmarkEnd w:id="0"/>
    <w:p w:rsidRPr="001D5DDB" w:rsidR="001D5DDB" w:rsidRDefault="001D5DDB" w14:paraId="0FBE22E6" w14:textId="77777777"/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Pr="001D5DDB" w:rsidR="001D5DDB" w:rsidTr="4B410661" w14:paraId="72C29AFA" w14:textId="77777777">
        <w:trPr>
          <w:cantSplit/>
          <w:trHeight w:val="1692"/>
        </w:trPr>
        <w:tc>
          <w:tcPr>
            <w:tcW w:w="25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tcMar/>
          </w:tcPr>
          <w:p w:rsidR="003B5733" w:rsidP="003B5733" w:rsidRDefault="003B5733" w14:paraId="33F5C395" w14:textId="77777777">
            <w:pPr>
              <w:pStyle w:val="Header"/>
              <w:jc w:val="both"/>
              <w:rPr>
                <w:noProof/>
              </w:rPr>
            </w:pPr>
            <w:bookmarkStart w:name="_Hlk172796502" w:id="1"/>
            <w:bookmarkStart w:name="_Hlk172804117" w:id="2"/>
          </w:p>
          <w:p w:rsidR="003B5733" w:rsidP="003B5733" w:rsidRDefault="003B5733" w14:paraId="686C5D16" w14:textId="77777777">
            <w:pPr>
              <w:pStyle w:val="Header"/>
              <w:jc w:val="both"/>
              <w:rPr>
                <w:noProof/>
              </w:rPr>
            </w:pPr>
          </w:p>
          <w:p w:rsidRPr="001D5DDB" w:rsidR="001D5DDB" w:rsidP="003B5733" w:rsidRDefault="003B5733" w14:paraId="0C4D784C" w14:textId="362DF63F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</w:tcPr>
          <w:p w:rsidR="5F1DBB26" w:rsidP="4B410661" w:rsidRDefault="5F1DBB26" w14:paraId="4E120C67" w14:textId="3B67EB27">
            <w:pPr>
              <w:pStyle w:val="Header"/>
            </w:pPr>
            <w:r w:rsidRPr="4B410661" w:rsidR="5F1DBB26">
              <w:rPr>
                <w:noProof w:val="0"/>
                <w:lang w:val="en-US"/>
              </w:rPr>
              <w:t xml:space="preserve">Akshay Bartakke</w:t>
            </w:r>
          </w:p>
          <w:p w:rsidRPr="00A1052F" w:rsidR="00A1052F" w:rsidP="00863718" w:rsidRDefault="00A1052F" w14:paraId="681E96BD" w14:textId="08DC025E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tcMar/>
          </w:tcPr>
          <w:p w:rsidR="00A1052F" w:rsidP="00A1052F" w:rsidRDefault="00A1052F" w14:paraId="4C22294C" w14:textId="77777777">
            <w:pPr>
              <w:rPr>
                <w:sz w:val="20"/>
                <w:szCs w:val="20"/>
              </w:rPr>
            </w:pPr>
          </w:p>
          <w:p w:rsidR="5F1DBB26" w:rsidP="4B410661" w:rsidRDefault="5F1DBB26" w14:paraId="688B448E" w14:textId="3C982B87">
            <w:pPr>
              <w:pStyle w:val="Header"/>
            </w:pPr>
            <w:r w:rsidRPr="4B410661" w:rsidR="5F1DBB26">
              <w:rPr>
                <w:noProof w:val="0"/>
                <w:lang w:val="en-US"/>
              </w:rPr>
              <w:t xml:space="preserve">Email: bartakke7@gmail.com</w:t>
            </w:r>
          </w:p>
          <w:p w:rsidR="5F1DBB26" w:rsidP="4B410661" w:rsidRDefault="5F1DBB26" w14:paraId="695B6F2C" w14:textId="2E75065E">
            <w:pPr>
              <w:pStyle w:val="Normal"/>
            </w:pPr>
            <w:r w:rsidRPr="4B410661" w:rsidR="5F1DBB26">
              <w:rPr>
                <w:rFonts w:ascii="Times New Roman" w:hAnsi="Times New Roman" w:eastAsia="Times New Roman" w:cs="Times New Roman"/>
                <w:noProof w:val="0"/>
                <w:sz w:val="16"/>
                <w:szCs w:val="16"/>
                <w:lang w:val="en-US"/>
              </w:rPr>
              <w:t xml:space="preserve">Ph: +91 9307011768</w:t>
            </w:r>
          </w:p>
          <w:p w:rsidR="5F1DBB26" w:rsidP="4B410661" w:rsidRDefault="5F1DBB26" w14:paraId="6187B0C0" w14:textId="4FB7FA58">
            <w:pPr>
              <w:pStyle w:val="Normal"/>
            </w:pPr>
            <w:r w:rsidRPr="4B410661" w:rsidR="5F1DBB26">
              <w:rPr>
                <w:rFonts w:ascii="Times New Roman" w:hAnsi="Times New Roman" w:eastAsia="Times New Roman" w:cs="Times New Roman"/>
                <w:noProof w:val="0"/>
                <w:sz w:val="16"/>
                <w:szCs w:val="16"/>
                <w:lang w:val="en-US"/>
              </w:rPr>
              <w:t xml:space="preserve">Location: Maharashtra, Pune - 411033</w:t>
            </w:r>
          </w:p>
          <w:p w:rsidRPr="001D5DDB" w:rsidR="001D5DDB" w:rsidP="00E12079" w:rsidRDefault="001D5DDB" w14:paraId="1CDECBA4" w14:textId="4F2F54A3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Pr="001D5DDB" w:rsidR="001D5DDB" w:rsidP="00A32B45" w:rsidRDefault="001D5DDB" w14:paraId="2A372407" w14:textId="77777777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B5733" w:rsidP="00A32B45" w:rsidRDefault="003B5733" w14:paraId="3696AF6E" w14:textId="77777777">
            <w:pPr>
              <w:pStyle w:val="Header"/>
            </w:pPr>
          </w:p>
          <w:p w:rsidR="003B5733" w:rsidP="00A32B45" w:rsidRDefault="003B5733" w14:paraId="0D31CDA8" w14:textId="77777777">
            <w:pPr>
              <w:pStyle w:val="Header"/>
            </w:pPr>
          </w:p>
          <w:p w:rsidRPr="001D5DDB" w:rsidR="001D5DDB" w:rsidP="00A32B45" w:rsidRDefault="001D5DDB" w14:paraId="206DE508" w14:textId="05118BEE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:rsidRPr="001D5DDB" w:rsidR="001D5DDB" w:rsidP="00A32B45" w:rsidRDefault="001D5DDB" w14:paraId="32F81822" w14:textId="6A59AA82">
            <w:pPr>
              <w:pStyle w:val="Header"/>
            </w:pPr>
          </w:p>
        </w:tc>
      </w:tr>
    </w:tbl>
    <w:p w:rsidRPr="001D5DDB" w:rsidR="009264AC" w:rsidRDefault="009264AC" w14:paraId="2EC065BA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683C821F" w14:paraId="4912C290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bookmarkEnd w:id="1"/>
          <w:p w:rsidRPr="001D5DDB" w:rsidR="001D5DDB" w:rsidP="00A32B45" w:rsidRDefault="001D5DDB" w14:paraId="260B629E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1D5DDB" w:rsidRDefault="006A65D6" w14:paraId="471699B0" w14:textId="02EBFEF3">
            <w:pPr>
              <w:pStyle w:val="ListParagraph"/>
              <w:spacing w:line="276" w:lineRule="auto"/>
              <w:ind w:left="0"/>
            </w:pPr>
            <w:r w:rsidRPr="683C821F" w:rsidR="7348B765">
              <w:rPr>
                <w:noProof w:val="0"/>
                <w:lang w:val="en-US"/>
              </w:rPr>
              <w:t xml:space="preserve">Senior Front-End Engineer with 8.1 years of experience architecting, developing, and optimizing high-performance, scalable web applications using Angular and related web technologies. Strong proficiency in debugging, performance tuning, and Agile methodologies.</w:t>
            </w:r>
          </w:p>
        </w:tc>
      </w:tr>
      <w:bookmarkEnd w:id="2"/>
    </w:tbl>
    <w:p w:rsidRPr="001D5DDB" w:rsidR="001D5DDB" w:rsidRDefault="001D5DDB" w14:paraId="2B112101" w14:textId="5FAEF916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4B410661" w14:paraId="67A34FFE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4B2BEC5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Education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683C821F" w:rsidRDefault="001D5DDB" w14:paraId="5736AD4D" w14:textId="1F057624">
            <w:pPr>
              <w:pStyle w:val="Normal"/>
              <w:snapToGrid w:val="0"/>
              <w:jc w:val="both"/>
              <w:rPr>
                <w:sz w:val="20"/>
                <w:szCs w:val="20"/>
              </w:rPr>
            </w:pPr>
            <w:r w:rsidRPr="4B410661" w:rsidR="26155E33">
              <w:rPr>
                <w:sz w:val="20"/>
                <w:szCs w:val="20"/>
              </w:rPr>
              <w:t xml:space="preserve">Bachelor's in Computer Engineering [2016]Diploma in Computer Engineering [2013]</w:t>
            </w:r>
          </w:p>
        </w:tc>
      </w:tr>
    </w:tbl>
    <w:p w:rsidRPr="001D5DDB" w:rsidR="001D5DDB" w:rsidP="001D5DDB" w:rsidRDefault="001D5DDB" w14:paraId="7F40A820" w14:textId="77777777">
      <w:pPr>
        <w:ind w:left="-360" w:hanging="360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2414"/>
        <w:gridCol w:w="2464"/>
        <w:gridCol w:w="4572"/>
      </w:tblGrid>
      <w:tr w:rsidRPr="001D5DDB" w:rsidR="001D5DDB" w:rsidTr="4B410661" w14:paraId="164E1ACD" w14:textId="77777777">
        <w:tc>
          <w:tcPr>
            <w:tcW w:w="1442" w:type="dxa"/>
            <w:vMerge w:val="restart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1D5DDB" w:rsidRDefault="001D5DDB" w14:paraId="6E7EC032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Pr="001D5DDB" w:rsidR="001D5DDB" w:rsidP="001D5DDB" w:rsidRDefault="001D5DDB" w14:paraId="0FA01FA6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Pr="001D5DDB" w:rsidR="001D5DDB" w:rsidP="001D5DDB" w:rsidRDefault="001D5DDB" w14:paraId="0CEAE2EC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Pr="001D5DDB" w:rsidR="001D5DDB" w:rsidP="001D5DDB" w:rsidRDefault="001D5DDB" w14:paraId="2A103361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Pr="001D5DDB" w:rsidR="001D5DDB" w:rsidP="006A65D6" w:rsidRDefault="001D5DDB" w14:paraId="4A8FDA31" w14:textId="77777777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Core competencies/skills</w:t>
            </w:r>
          </w:p>
        </w:tc>
        <w:tc>
          <w:tcPr>
            <w:tcW w:w="2414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DEDED" w:themeFill="accent3" w:themeFillTint="33"/>
            <w:tcMar/>
          </w:tcPr>
          <w:p w:rsidRPr="001D5DDB" w:rsidR="001D5DDB" w:rsidP="00A32B45" w:rsidRDefault="001D5DDB" w14:paraId="0BB26E5C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2464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DEDED" w:themeFill="accent3" w:themeFillTint="33"/>
            <w:tcMar/>
          </w:tcPr>
          <w:p w:rsidRPr="001D5DDB" w:rsidR="001D5DDB" w:rsidP="00A32B45" w:rsidRDefault="001D5DDB" w14:paraId="574069C1" w14:textId="77777777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1D5DDB">
              <w:rPr>
                <w:b/>
                <w:sz w:val="20"/>
                <w:szCs w:val="20"/>
              </w:rPr>
              <w:t xml:space="preserve">Primary skills </w:t>
            </w:r>
          </w:p>
        </w:tc>
        <w:tc>
          <w:tcPr>
            <w:tcW w:w="457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EDEDED" w:themeFill="accent3" w:themeFillTint="33"/>
            <w:tcMar/>
          </w:tcPr>
          <w:p w:rsidRPr="001D5DDB" w:rsidR="001D5DDB" w:rsidP="00A32B45" w:rsidRDefault="001D5DDB" w14:paraId="5D260301" w14:textId="77777777">
            <w:pPr>
              <w:snapToGrid w:val="0"/>
              <w:jc w:val="center"/>
              <w:rPr>
                <w:sz w:val="20"/>
                <w:szCs w:val="20"/>
              </w:rPr>
            </w:pPr>
            <w:r w:rsidRPr="001D5DDB">
              <w:rPr>
                <w:b/>
                <w:sz w:val="20"/>
                <w:szCs w:val="20"/>
              </w:rPr>
              <w:t xml:space="preserve">Secondary skills </w:t>
            </w:r>
          </w:p>
        </w:tc>
      </w:tr>
      <w:tr w:rsidRPr="001D5DDB" w:rsidR="001D5DDB" w:rsidTr="4B410661" w14:paraId="6C4D6109" w14:textId="77777777">
        <w:tc>
          <w:tcPr>
            <w:tcW w:w="1442" w:type="dxa"/>
            <w:vMerge/>
            <w:tcBorders/>
            <w:tcMar/>
          </w:tcPr>
          <w:p w:rsidRPr="001D5DDB" w:rsidR="001D5DDB" w:rsidP="00A32B45" w:rsidRDefault="001D5DDB" w14:paraId="5FF31FB1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6A65D6" w:rsidR="001D5DDB" w:rsidP="683C821F" w:rsidRDefault="001D5DDB" w14:paraId="466EE1DA" w14:textId="0CBEF821">
            <w:pPr>
              <w:pStyle w:val="Normal"/>
              <w:tabs>
                <w:tab w:val="left" w:pos="0"/>
              </w:tabs>
              <w:snapToGrid w:val="0"/>
            </w:pPr>
            <w:r w:rsidRPr="4B410661" w:rsidR="700B3589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46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26DB4615" w14:textId="7A9CBEF1">
            <w:pPr>
              <w:overflowPunct w:val="0"/>
              <w:autoSpaceDE w:val="0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4572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451C5DF5" w14:textId="4FA7FCDE">
            <w:pPr>
              <w:snapToGrid w:val="0"/>
              <w:rPr>
                <w:sz w:val="20"/>
                <w:szCs w:val="20"/>
              </w:rPr>
            </w:pPr>
          </w:p>
        </w:tc>
      </w:tr>
      <w:tr w:rsidRPr="001D5DDB" w:rsidR="001D5DDB" w:rsidTr="4B410661" w14:paraId="72FAE349" w14:textId="77777777">
        <w:tc>
          <w:tcPr>
            <w:tcW w:w="1442" w:type="dxa"/>
            <w:vMerge/>
            <w:tcBorders/>
            <w:tcMar/>
          </w:tcPr>
          <w:p w:rsidRPr="001D5DDB" w:rsidR="001D5DDB" w:rsidP="00A32B45" w:rsidRDefault="001D5DDB" w14:paraId="6F9078B9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683C821F" w:rsidRDefault="001D5DDB" w14:paraId="14744520" w14:textId="691D8014">
            <w:pPr>
              <w:pStyle w:val="Normal"/>
              <w:tabs>
                <w:tab w:val="left" w:pos="0"/>
              </w:tabs>
              <w:snapToGrid w:val="0"/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</w:pPr>
            <w:r w:rsidRPr="683C821F" w:rsidR="204C071C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 xml:space="preserve">Git, GitHub, Bitbucket, Azure DevOps, JIRA, VS Code</w:t>
            </w:r>
          </w:p>
        </w:tc>
        <w:tc>
          <w:tcPr>
            <w:tcW w:w="246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4B8C901A" w14:textId="46FFC081">
            <w:pPr>
              <w:overflowPunct w:val="0"/>
              <w:autoSpaceDE w:val="0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4572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6A81071D" w14:textId="5C15AFA2">
            <w:pPr>
              <w:overflowPunct w:val="0"/>
              <w:autoSpaceDE w:val="0"/>
              <w:snapToGrid w:val="0"/>
              <w:textAlignment w:val="baseline"/>
              <w:rPr>
                <w:sz w:val="20"/>
                <w:szCs w:val="20"/>
              </w:rPr>
            </w:pPr>
          </w:p>
        </w:tc>
      </w:tr>
      <w:tr w:rsidRPr="001D5DDB" w:rsidR="001D5DDB" w:rsidTr="4B410661" w14:paraId="23F0058A" w14:textId="77777777">
        <w:tc>
          <w:tcPr>
            <w:tcW w:w="1442" w:type="dxa"/>
            <w:vMerge/>
            <w:tcBorders/>
            <w:tcMar/>
          </w:tcPr>
          <w:p w:rsidRPr="001D5DDB" w:rsidR="001D5DDB" w:rsidP="00A32B45" w:rsidRDefault="001D5DDB" w14:paraId="1DEE5C1C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683C821F" w:rsidRDefault="001D5DDB" w14:paraId="5C5069EC" w14:textId="7FD0E128">
            <w:pPr>
              <w:pStyle w:val="Normal"/>
              <w:tabs>
                <w:tab w:val="left" w:pos="0"/>
              </w:tabs>
              <w:snapToGrid w:val="0"/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</w:pPr>
            <w:r w:rsidRPr="683C821F" w:rsidR="204C071C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46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13FC7514" w14:textId="0B5A0B27">
            <w:pPr>
              <w:rPr>
                <w:sz w:val="20"/>
                <w:szCs w:val="20"/>
                <w:lang w:val="fr-FR"/>
              </w:rPr>
            </w:pPr>
          </w:p>
        </w:tc>
        <w:tc>
          <w:tcPr>
            <w:tcW w:w="4572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57243AC9" w14:textId="5C88E8DB">
            <w:pPr>
              <w:snapToGrid w:val="0"/>
              <w:rPr>
                <w:sz w:val="20"/>
                <w:szCs w:val="20"/>
              </w:rPr>
            </w:pPr>
          </w:p>
        </w:tc>
      </w:tr>
      <w:tr w:rsidRPr="001D5DDB" w:rsidR="001D5DDB" w:rsidTr="4B410661" w14:paraId="13BB0452" w14:textId="77777777">
        <w:tc>
          <w:tcPr>
            <w:tcW w:w="1442" w:type="dxa"/>
            <w:vMerge/>
            <w:tcBorders/>
            <w:tcMar/>
          </w:tcPr>
          <w:p w:rsidRPr="001D5DDB" w:rsidR="001D5DDB" w:rsidP="00A32B45" w:rsidRDefault="001D5DDB" w14:paraId="4A1154C7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683C821F" w:rsidRDefault="001D5DDB" w14:paraId="15EE2160" w14:textId="1365DA43">
            <w:pPr>
              <w:pStyle w:val="Normal"/>
              <w:tabs>
                <w:tab w:val="left" w:pos="0"/>
              </w:tabs>
              <w:snapToGrid w:val="0"/>
              <w:rPr>
                <w:noProof w:val="0"/>
                <w:sz w:val="18"/>
                <w:szCs w:val="18"/>
                <w:lang w:val="en-US"/>
              </w:rPr>
            </w:pPr>
            <w:r w:rsidRPr="683C821F" w:rsidR="58E27902">
              <w:rPr>
                <w:noProof w:val="0"/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246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6B831380" w14:textId="4C72154D">
            <w:pPr>
              <w:snapToGrid w:val="0"/>
              <w:rPr>
                <w:sz w:val="20"/>
                <w:szCs w:val="20"/>
              </w:rPr>
            </w:pPr>
          </w:p>
        </w:tc>
        <w:tc>
          <w:tcPr>
            <w:tcW w:w="4572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1E8FF51C" w14:textId="186A98BC">
            <w:pPr>
              <w:snapToGrid w:val="0"/>
              <w:rPr>
                <w:sz w:val="20"/>
                <w:szCs w:val="20"/>
              </w:rPr>
            </w:pPr>
          </w:p>
        </w:tc>
      </w:tr>
      <w:tr w:rsidRPr="001D5DDB" w:rsidR="001D5DDB" w:rsidTr="4B410661" w14:paraId="4BC8E3A2" w14:textId="77777777">
        <w:tc>
          <w:tcPr>
            <w:tcW w:w="1442" w:type="dxa"/>
            <w:vMerge/>
            <w:tcBorders/>
            <w:tcMar/>
          </w:tcPr>
          <w:p w:rsidRPr="001D5DDB" w:rsidR="001D5DDB" w:rsidP="00A32B45" w:rsidRDefault="001D5DDB" w14:paraId="08A18CC4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41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683C821F" w:rsidRDefault="001D5DDB" w14:paraId="38A1FFEA" w14:textId="1844F578">
            <w:pPr>
              <w:pStyle w:val="Normal"/>
              <w:tabs>
                <w:tab w:val="left" w:pos="0"/>
              </w:tabs>
              <w:snapToGrid w:val="0"/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</w:pPr>
            <w:r w:rsidRPr="683C821F" w:rsidR="7B123D98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 xml:space="preserve">JavaScript, TypeScript</w:t>
            </w:r>
          </w:p>
        </w:tc>
        <w:tc>
          <w:tcPr>
            <w:tcW w:w="246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39E37D23" w14:textId="08BFDF62">
            <w:pPr>
              <w:rPr>
                <w:sz w:val="20"/>
                <w:szCs w:val="20"/>
              </w:rPr>
            </w:pPr>
          </w:p>
        </w:tc>
        <w:tc>
          <w:tcPr>
            <w:tcW w:w="4572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A32B45" w:rsidRDefault="001D5DDB" w14:paraId="67448C57" w14:textId="05D99F45">
            <w:pPr>
              <w:snapToGrid w:val="0"/>
              <w:rPr>
                <w:sz w:val="20"/>
                <w:szCs w:val="20"/>
              </w:rPr>
            </w:pPr>
          </w:p>
        </w:tc>
      </w:tr>
    </w:tbl>
    <w:p w:rsidRPr="001D5DDB" w:rsidR="001D5DDB" w:rsidRDefault="001D5DDB" w14:paraId="74D1AB9E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4B410661" w14:paraId="345AFBFC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2AB1D093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4B410661" w:rsidRDefault="006A65D6" w14:paraId="1D39255C" w14:textId="3FCBF32B">
            <w:pPr>
              <w:pStyle w:val="Normal"/>
              <w:snapToGrid w:val="0"/>
              <w:spacing w:before="0" w:beforeAutospacing="off" w:after="0" w:afterAutospacing="off"/>
              <w:ind/>
              <w:jc w:val="left"/>
            </w:pP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•</w:t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</w:t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Frontend Development </w:t>
            </w:r>
            <w:r>
              <w:br/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•</w:t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</w:t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SPA Architecture </w:t>
            </w:r>
            <w:r>
              <w:br/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•</w:t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 </w:t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>Microfrontends </w:t>
            </w:r>
            <w:r>
              <w:br/>
            </w:r>
            <w:r w:rsidRPr="4B410661" w:rsidR="1E909ADA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 xml:space="preserve"/>
            </w:r>
            <w:r w:rsidRPr="4B410661" w:rsidR="1E909ADA">
              <w:rPr>
                <w:rFonts w:ascii="Consolas" w:hAnsi="Consolas" w:eastAsia="Consolas" w:cs="Consolas"/>
                <w:noProof w:val="0"/>
                <w:color w:val="383A42"/>
                <w:lang w:val="en-US"/>
              </w:rPr>
              <w:t xml:space="preserve"> </w:t>
            </w:r>
          </w:p>
        </w:tc>
      </w:tr>
    </w:tbl>
    <w:p w:rsidRPr="00346252" w:rsidR="001D5DDB" w:rsidP="00346252" w:rsidRDefault="001D5DDB" w14:paraId="2181C9EA" w14:textId="77777777">
      <w:pPr>
        <w:pStyle w:val="Heading3"/>
        <w:tabs>
          <w:tab w:val="left" w:pos="0"/>
        </w:tabs>
        <w:snapToGrid w:val="0"/>
        <w:rPr>
          <w:rFonts w:ascii="Times New Roman" w:hAnsi="Times New Roman" w:cs="Times New Roman"/>
          <w:b/>
          <w:i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346252" w:rsidTr="4B410661" w14:paraId="12263AD8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346252" w:rsidP="00A32B45" w:rsidRDefault="0008034C" w14:paraId="0B2BE7E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Certifications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08034C" w:rsidR="006A65D6" w:rsidP="683C821F" w:rsidRDefault="006A65D6" w14:paraId="2E6C7737" w14:textId="19683AB0">
            <w:pPr>
              <w:pStyle w:val="ListParagraph"/>
              <w:snapToGrid w:val="0"/>
              <w:ind w:left="720"/>
              <w:jc w:val="both"/>
            </w:pPr>
            <w:r w:rsidRPr="4B410661" w:rsidR="4CA68EE0">
              <w:rPr>
                <w:noProof w:val="0"/>
                <w:lang w:val="en-US"/>
              </w:rPr>
              <w:t xml:space="preserve"/>
            </w:r>
          </w:p>
        </w:tc>
      </w:tr>
      <w:tr w:rsidRPr="001D5DDB" w:rsidR="00346252" w:rsidTr="4B410661" w14:paraId="6DBA40BE" w14:textId="77777777">
        <w:tc>
          <w:tcPr>
            <w:tcW w:w="10892" w:type="dxa"/>
            <w:gridSpan w:val="2"/>
            <w:tcBorders>
              <w:top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346252" w:rsidR="00346252" w:rsidP="00346252" w:rsidRDefault="00346252" w14:paraId="5FAC3D58" w14:textId="77777777">
            <w:pPr>
              <w:snapToGrid w:val="0"/>
              <w:jc w:val="both"/>
              <w:rPr>
                <w:sz w:val="20"/>
                <w:szCs w:val="20"/>
              </w:rPr>
            </w:pPr>
          </w:p>
        </w:tc>
      </w:tr>
      <w:tr w:rsidRPr="001D5DDB" w:rsidR="001D5DDB" w:rsidTr="4B410661" w14:paraId="6C91375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1D52A8D2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6A65D6" w:rsidP="4B410661" w:rsidRDefault="006A65D6" w14:paraId="07233411" w14:textId="60F3092D">
            <w:pPr>
              <w:pStyle w:val="ListParagraph"/>
              <w:snapToGrid w:val="0"/>
              <w:ind w:left="720"/>
              <w:jc w:val="both"/>
            </w:pPr>
            <w:r w:rsidRPr="4B410661" w:rsidR="60C0AA62">
              <w:rPr>
                <w:noProof w:val="0"/>
                <w:lang w:val="en-US"/>
              </w:rPr>
              <w:t xml:space="preserve">• Received awards 'Pat on the Back' multiple times </w:t>
            </w:r>
          </w:p>
        </w:tc>
      </w:tr>
    </w:tbl>
    <w:p w:rsidRPr="001D5DDB" w:rsidR="001D5DDB" w:rsidRDefault="001D5DDB" w14:paraId="1A058D54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4B410661" w14:paraId="1DC95E7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620B9F50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6A65D6" w:rsidR="001D5DDB" w:rsidP="4B410661" w:rsidRDefault="006A65D6" w14:paraId="285D4914" w14:textId="2F8CF952">
            <w:pPr>
              <w:pStyle w:val="Normal"/>
              <w:spacing w:line="276" w:lineRule="auto"/>
              <w:ind w:left="0"/>
              <w:rPr>
                <w:sz w:val="20"/>
                <w:szCs w:val="20"/>
              </w:rPr>
            </w:pPr>
            <w:r w:rsidRPr="4B410661" w:rsidR="06D8B63B">
              <w:rPr>
                <w:noProof w:val="0"/>
                <w:lang w:val="en-US"/>
              </w:rPr>
              <w:t xml:space="preserve"> Senior Software Engineer (2022-Present) Skills: Angular, WebView, Port and Adapter Architecture</w:t>
            </w:r>
            <w:r>
              <w:br/>
            </w:r>
            <w:r w:rsidRPr="4B410661" w:rsidR="06D8B63B">
              <w:rPr>
                <w:noProof w:val="0"/>
                <w:lang w:val="en-US"/>
              </w:rPr>
              <w:t xml:space="preserve"> Achievements:  • </w:t>
            </w:r>
            <w:r w:rsidRPr="4B410661" w:rsidR="06D8B63B">
              <w:rPr>
                <w:noProof w:val="0"/>
                <w:lang w:val="en-US"/>
              </w:rPr>
              <w:t xml:space="preserve">Developed micro frontend-based application integrated via WebView  • </w:t>
            </w:r>
            <w:r w:rsidRPr="4B410661" w:rsidR="06D8B63B">
              <w:rPr>
                <w:noProof w:val="0"/>
                <w:lang w:val="en-US"/>
              </w:rPr>
              <w:t xml:space="preserve">Migrated projects to Angular version 18 and 19  • </w:t>
            </w:r>
            <w:r w:rsidRPr="4B410661" w:rsidR="06D8B63B">
              <w:rPr>
                <w:noProof w:val="0"/>
                <w:lang w:val="en-US"/>
              </w:rPr>
              <w:t xml:space="preserve">Conducted code reviews and mentored junior developers </w:t>
            </w:r>
            <w:r>
              <w:br/>
            </w:r>
            <w:r w:rsidRPr="4B410661" w:rsidR="06D8B63B">
              <w:rPr>
                <w:noProof w:val="0"/>
                <w:lang w:val="en-US"/>
              </w:rPr>
              <w:t xml:space="preserve"> Web UI Developer (2020-2021) Skills: Javascript, HTML, CSS, Angular 8, PrimeNG</w:t>
            </w:r>
            <w:r>
              <w:br/>
            </w:r>
            <w:r w:rsidRPr="4B410661" w:rsidR="06D8B63B">
              <w:rPr>
                <w:noProof w:val="0"/>
                <w:lang w:val="en-US"/>
              </w:rPr>
              <w:t xml:space="preserve"> Achievements:  • </w:t>
            </w:r>
            <w:r w:rsidRPr="4B410661" w:rsidR="06D8B63B">
              <w:rPr>
                <w:noProof w:val="0"/>
                <w:lang w:val="en-US"/>
              </w:rPr>
              <w:t xml:space="preserve">Developed new widget and UI designs  • </w:t>
            </w:r>
            <w:r w:rsidRPr="4B410661" w:rsidR="06D8B63B">
              <w:rPr>
                <w:noProof w:val="0"/>
                <w:lang w:val="en-US"/>
              </w:rPr>
              <w:t xml:space="preserve">Ensured compliance of designs with specifications  • </w:t>
            </w:r>
            <w:r w:rsidRPr="4B410661" w:rsidR="06D8B63B">
              <w:rPr>
                <w:noProof w:val="0"/>
                <w:lang w:val="en-US"/>
              </w:rPr>
              <w:t xml:space="preserve">Utilized HTML, CSS, Angular for development </w:t>
            </w:r>
            <w:r>
              <w:br/>
            </w:r>
            <w:r w:rsidRPr="4B410661" w:rsidR="06D8B63B">
              <w:rPr>
                <w:noProof w:val="0"/>
                <w:lang w:val="en-US"/>
              </w:rPr>
              <w:t xml:space="preserve"> Software Engineer (2019-2020) Skills: JavaScript, HTML, Bootstrap, Angular 7</w:t>
            </w:r>
            <w:r>
              <w:br/>
            </w:r>
            <w:r w:rsidRPr="4B410661" w:rsidR="06D8B63B">
              <w:rPr>
                <w:noProof w:val="0"/>
                <w:lang w:val="en-US"/>
              </w:rPr>
              <w:t xml:space="preserve"> Achievements:  • </w:t>
            </w:r>
            <w:r w:rsidRPr="4B410661" w:rsidR="06D8B63B">
              <w:rPr>
                <w:noProof w:val="0"/>
                <w:lang w:val="en-US"/>
              </w:rPr>
              <w:t xml:space="preserve">Developed User Access Management module  • </w:t>
            </w:r>
            <w:r w:rsidRPr="4B410661" w:rsidR="06D8B63B">
              <w:rPr>
                <w:noProof w:val="0"/>
                <w:lang w:val="en-US"/>
              </w:rPr>
              <w:t xml:space="preserve">Collaborated in Agile methodology  • </w:t>
            </w:r>
            <w:r w:rsidRPr="4B410661" w:rsidR="06D8B63B">
              <w:rPr>
                <w:noProof w:val="0"/>
                <w:lang w:val="en-US"/>
              </w:rPr>
              <w:t xml:space="preserve">Ensured project accessibility standards were maintained </w:t>
            </w:r>
            <w:r>
              <w:br/>
            </w:r>
            <w:r w:rsidRPr="4B410661" w:rsidR="06D8B63B">
              <w:rPr>
                <w:noProof w:val="0"/>
                <w:lang w:val="en-US"/>
              </w:rPr>
              <w:t xml:space="preserve"> Web UI Developer (2018-2019) Skills: Angular, API services, JavaScript</w:t>
            </w:r>
            <w:r>
              <w:br/>
            </w:r>
            <w:r w:rsidRPr="4B410661" w:rsidR="06D8B63B">
              <w:rPr>
                <w:noProof w:val="0"/>
                <w:lang w:val="en-US"/>
              </w:rPr>
              <w:t xml:space="preserve"> Achievements:  • </w:t>
            </w:r>
            <w:r w:rsidRPr="4B410661" w:rsidR="06D8B63B">
              <w:rPr>
                <w:noProof w:val="0"/>
                <w:lang w:val="en-US"/>
              </w:rPr>
              <w:t xml:space="preserve">Developed components using Angular  • </w:t>
            </w:r>
            <w:r w:rsidRPr="4B410661" w:rsidR="06D8B63B">
              <w:rPr>
                <w:noProof w:val="0"/>
                <w:lang w:val="en-US"/>
              </w:rPr>
              <w:t xml:space="preserve">Implemented Angular routing concepts  • </w:t>
            </w:r>
            <w:r w:rsidRPr="4B410661" w:rsidR="06D8B63B">
              <w:rPr>
                <w:noProof w:val="0"/>
                <w:lang w:val="en-US"/>
              </w:rPr>
              <w:t xml:space="preserve">Designed modular architecture with Angular components </w:t>
            </w:r>
            <w:r>
              <w:br/>
            </w:r>
            <w:r w:rsidRPr="4B410661" w:rsidR="06D8B63B">
              <w:rPr>
                <w:noProof w:val="0"/>
                <w:lang w:val="en-US"/>
              </w:rPr>
              <w:t xml:space="preserve"/>
            </w:r>
          </w:p>
        </w:tc>
      </w:tr>
    </w:tbl>
    <w:p w:rsidRPr="001D5DDB" w:rsidR="001D5DDB" w:rsidRDefault="001D5DDB" w14:paraId="513A62D5" w14:textId="77777777">
      <w:pPr>
        <w:rPr>
          <w:sz w:val="20"/>
          <w:szCs w:val="20"/>
        </w:rPr>
      </w:pPr>
    </w:p>
    <w:p w:rsidRPr="001D5DDB" w:rsidR="001D5DDB" w:rsidRDefault="001D5DDB" w14:paraId="47EE7087" w14:textId="77777777">
      <w:pPr>
        <w:rPr>
          <w:sz w:val="20"/>
          <w:szCs w:val="20"/>
        </w:rPr>
      </w:pPr>
    </w:p>
    <w:p w:rsidRPr="001D5DDB" w:rsidR="001D5DDB" w:rsidP="001D5DDB" w:rsidRDefault="001D5DDB" w14:paraId="215FBB25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709B3495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0D3D3689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0061E9BC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="001D5DDB" w:rsidP="001D5DDB" w:rsidRDefault="001D5DDB" w14:paraId="47507B1B" w14:textId="407EF4B1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17E0483" w14:textId="6FA4F230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25EC17AC" w14:textId="6D54DB40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B6C282C" w14:textId="2F4E1EFD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307A540" w14:textId="375B842F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4CEAC32F" w14:textId="654EC02F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192FAA50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="001D5DDB" w:rsidRDefault="001D5DDB" w14:paraId="49B18FF4" w14:textId="77777777">
      <w:pPr>
        <w:rPr>
          <w:sz w:val="20"/>
          <w:szCs w:val="20"/>
        </w:rPr>
      </w:pPr>
    </w:p>
    <w:p w:rsidRPr="001D5DDB" w:rsidR="00F44474" w:rsidRDefault="00F44474" w14:paraId="3BEC668C" w14:textId="77777777">
      <w:pPr>
        <w:rPr>
          <w:sz w:val="20"/>
          <w:szCs w:val="20"/>
        </w:rPr>
      </w:pPr>
    </w:p>
    <w:sectPr w:rsidRPr="001D5DDB" w:rsidR="00F44474" w:rsidSect="001D5DDB">
      <w:pgSz w:w="12240" w:h="15840" w:orient="portrait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03CFE" w:rsidP="00DE1B76" w:rsidRDefault="00203CFE" w14:paraId="743802E1" w14:textId="77777777">
      <w:r>
        <w:separator/>
      </w:r>
    </w:p>
  </w:endnote>
  <w:endnote w:type="continuationSeparator" w:id="0">
    <w:p w:rsidR="00203CFE" w:rsidP="00DE1B76" w:rsidRDefault="00203CFE" w14:paraId="00AD48F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03CFE" w:rsidP="00DE1B76" w:rsidRDefault="00203CFE" w14:paraId="2D6DDED5" w14:textId="77777777">
      <w:r>
        <w:separator/>
      </w:r>
    </w:p>
  </w:footnote>
  <w:footnote w:type="continuationSeparator" w:id="0">
    <w:p w:rsidR="00203CFE" w:rsidP="00DE1B76" w:rsidRDefault="00203CFE" w14:paraId="062B1E46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hint="default" w:ascii="Wingdings" w:hAnsi="Wingdings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30F29"/>
    <w:rsid w:val="0008034C"/>
    <w:rsid w:val="000E0A0E"/>
    <w:rsid w:val="000F4CEF"/>
    <w:rsid w:val="00152E46"/>
    <w:rsid w:val="00191880"/>
    <w:rsid w:val="001D4CA9"/>
    <w:rsid w:val="001D5DDB"/>
    <w:rsid w:val="00203CFE"/>
    <w:rsid w:val="00257D5B"/>
    <w:rsid w:val="002646B3"/>
    <w:rsid w:val="002B386C"/>
    <w:rsid w:val="002F043D"/>
    <w:rsid w:val="003320C0"/>
    <w:rsid w:val="00346252"/>
    <w:rsid w:val="003474B9"/>
    <w:rsid w:val="003B5733"/>
    <w:rsid w:val="003C1FF5"/>
    <w:rsid w:val="00406B64"/>
    <w:rsid w:val="004B3DC0"/>
    <w:rsid w:val="004C4EA0"/>
    <w:rsid w:val="005128DA"/>
    <w:rsid w:val="00543DF6"/>
    <w:rsid w:val="005D3832"/>
    <w:rsid w:val="005F7E4E"/>
    <w:rsid w:val="0062015E"/>
    <w:rsid w:val="00634C67"/>
    <w:rsid w:val="00641977"/>
    <w:rsid w:val="0065230E"/>
    <w:rsid w:val="006A65D6"/>
    <w:rsid w:val="006B1B31"/>
    <w:rsid w:val="006B7AA2"/>
    <w:rsid w:val="006C1922"/>
    <w:rsid w:val="007401F7"/>
    <w:rsid w:val="0074522D"/>
    <w:rsid w:val="0078337A"/>
    <w:rsid w:val="00797B21"/>
    <w:rsid w:val="007A1437"/>
    <w:rsid w:val="007E1165"/>
    <w:rsid w:val="007E452B"/>
    <w:rsid w:val="00863718"/>
    <w:rsid w:val="00870E32"/>
    <w:rsid w:val="008B7870"/>
    <w:rsid w:val="008B7992"/>
    <w:rsid w:val="009113D6"/>
    <w:rsid w:val="009264AC"/>
    <w:rsid w:val="0093084B"/>
    <w:rsid w:val="00944A93"/>
    <w:rsid w:val="009861A9"/>
    <w:rsid w:val="00A03C88"/>
    <w:rsid w:val="00A1052F"/>
    <w:rsid w:val="00AA6E24"/>
    <w:rsid w:val="00B2090E"/>
    <w:rsid w:val="00B843A9"/>
    <w:rsid w:val="00C64EF4"/>
    <w:rsid w:val="00C96989"/>
    <w:rsid w:val="00CE134C"/>
    <w:rsid w:val="00D2306D"/>
    <w:rsid w:val="00D97160"/>
    <w:rsid w:val="00DD3DBA"/>
    <w:rsid w:val="00DE1B76"/>
    <w:rsid w:val="00DE50E8"/>
    <w:rsid w:val="00E0048A"/>
    <w:rsid w:val="00E034EE"/>
    <w:rsid w:val="00E12079"/>
    <w:rsid w:val="00E620BF"/>
    <w:rsid w:val="00E65187"/>
    <w:rsid w:val="00EA55B7"/>
    <w:rsid w:val="00EB54B8"/>
    <w:rsid w:val="00F44474"/>
    <w:rsid w:val="00F9035D"/>
    <w:rsid w:val="00FF2BF9"/>
    <w:rsid w:val="023C7C98"/>
    <w:rsid w:val="06D8B63B"/>
    <w:rsid w:val="0BE26193"/>
    <w:rsid w:val="0C2108CD"/>
    <w:rsid w:val="10D5F280"/>
    <w:rsid w:val="12E2D883"/>
    <w:rsid w:val="15EC9C8E"/>
    <w:rsid w:val="17F3EDB7"/>
    <w:rsid w:val="17F70966"/>
    <w:rsid w:val="19CD28AF"/>
    <w:rsid w:val="19D41847"/>
    <w:rsid w:val="1B30C29C"/>
    <w:rsid w:val="1E909ADA"/>
    <w:rsid w:val="204C071C"/>
    <w:rsid w:val="21DB4AC0"/>
    <w:rsid w:val="26155E33"/>
    <w:rsid w:val="2617EC8E"/>
    <w:rsid w:val="2D200C3B"/>
    <w:rsid w:val="2E425E1C"/>
    <w:rsid w:val="33CE9081"/>
    <w:rsid w:val="373F95DB"/>
    <w:rsid w:val="3A9A62D5"/>
    <w:rsid w:val="3D7B168C"/>
    <w:rsid w:val="3E91045C"/>
    <w:rsid w:val="3F9210EF"/>
    <w:rsid w:val="45A48261"/>
    <w:rsid w:val="48D9B4B3"/>
    <w:rsid w:val="49145B61"/>
    <w:rsid w:val="4B410661"/>
    <w:rsid w:val="4CA68EE0"/>
    <w:rsid w:val="58E27902"/>
    <w:rsid w:val="59E7C1C0"/>
    <w:rsid w:val="5BBAFBC6"/>
    <w:rsid w:val="5EF94C48"/>
    <w:rsid w:val="5F1DBB26"/>
    <w:rsid w:val="603FA5E9"/>
    <w:rsid w:val="60C0AA62"/>
    <w:rsid w:val="62C7A73E"/>
    <w:rsid w:val="62D7639B"/>
    <w:rsid w:val="66C9C278"/>
    <w:rsid w:val="683C821F"/>
    <w:rsid w:val="6D88D57C"/>
    <w:rsid w:val="6EFF4F53"/>
    <w:rsid w:val="700B3589"/>
    <w:rsid w:val="7348B765"/>
    <w:rsid w:val="7B0B1B2E"/>
    <w:rsid w:val="7B123D98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5DDB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styleId="DateChar" w:customStyle="1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hAnsiTheme="majorHAnsi"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E1B76"/>
  </w:style>
  <w:style w:type="character" w:styleId="Heading1Char" w:customStyle="1">
    <w:name w:val="Heading 1 Char"/>
    <w:basedOn w:val="DefaultParagraphFont"/>
    <w:link w:val="Heading1"/>
    <w:uiPriority w:val="9"/>
    <w:rsid w:val="00DE1B7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E1B76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1B7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1B76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1B76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1B76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1B76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E1B76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E1B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styleId="xmsolistparagraph" w:customStyle="1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 Agrawal</dc:creator>
  <keywords/>
  <dc:description/>
  <lastModifiedBy>Ujjval Sudhendra Kulkarni</lastModifiedBy>
  <revision>15</revision>
  <dcterms:created xsi:type="dcterms:W3CDTF">2023-05-17T04:57:00.0000000Z</dcterms:created>
  <dcterms:modified xsi:type="dcterms:W3CDTF">2026-02-05T10:15:41.6696818Z</dcterms:modified>
  <dc:identifier/>
  <dc:language/>
</coreProperties>
</file>