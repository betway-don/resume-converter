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139459803" w:id="0"/>
    <w:bookmarkEnd w:id="0"/>
    <w:p w:rsidRPr="001D5DDB" w:rsidR="001D5DDB" w:rsidRDefault="001D5DDB" w14:paraId="0FBE22E6" w14:textId="77777777"/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19D41847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15EC9C8E" w:rsidP="19D41847" w:rsidRDefault="15EC9C8E" w14:paraId="239A82D2" w14:textId="4416BD9E">
            <w:pPr>
              <w:pStyle w:val="Header"/>
            </w:pPr>
            <w:r w:rsidRPr="19D41847" w:rsidR="15EC9C8E">
              <w:rPr>
                <w:noProof w:val="0"/>
                <w:lang w:val="en-US"/>
              </w:rPr>
              <w:t>{{ personal_info.name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00E12079" w:rsidP="19D41847" w:rsidRDefault="00E12079" w14:paraId="73C7A9AE" w14:textId="06CFBF07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  <w:r w:rsidRPr="19D41847" w:rsidR="2E425E1C">
              <w:rPr>
                <w:sz w:val="20"/>
                <w:szCs w:val="20"/>
              </w:rPr>
              <w:t>E</w:t>
            </w:r>
            <w:r w:rsidRPr="19D41847" w:rsidR="48D9B4B3">
              <w:rPr>
                <w:sz w:val="20"/>
                <w:szCs w:val="20"/>
              </w:rPr>
              <w:t>mail:</w:t>
            </w:r>
            <w:r w:rsidRPr="19D41847" w:rsidR="62C7A73E">
              <w:rPr>
                <w:sz w:val="20"/>
                <w:szCs w:val="20"/>
              </w:rPr>
              <w:t xml:space="preserve"> </w:t>
            </w:r>
            <w:r w:rsidRPr="19D41847" w:rsidR="5EF94C48">
              <w:rPr>
                <w:noProof w:val="0"/>
                <w:sz w:val="16"/>
                <w:szCs w:val="16"/>
                <w:lang w:val="en-US"/>
              </w:rPr>
              <w:t xml:space="preserve">{{ </w:t>
            </w:r>
            <w:r w:rsidRPr="19D41847" w:rsidR="5EF94C48">
              <w:rPr>
                <w:noProof w:val="0"/>
                <w:sz w:val="16"/>
                <w:szCs w:val="16"/>
                <w:lang w:val="en-US"/>
              </w:rPr>
              <w:t>personal_info.email</w:t>
            </w:r>
            <w:r w:rsidRPr="19D41847" w:rsidR="5EF94C48">
              <w:rPr>
                <w:noProof w:val="0"/>
                <w:sz w:val="16"/>
                <w:szCs w:val="16"/>
                <w:lang w:val="en-US"/>
              </w:rPr>
              <w:t xml:space="preserve"> }}</w:t>
            </w:r>
          </w:p>
          <w:p w:rsidR="00A1052F" w:rsidP="19D41847" w:rsidRDefault="00863718" w14:paraId="50B05F82" w14:textId="5D9E6193">
            <w:pPr>
              <w:pStyle w:val="Normal"/>
              <w:rPr>
                <w:sz w:val="20"/>
                <w:szCs w:val="20"/>
              </w:rPr>
            </w:pPr>
            <w:r w:rsidRPr="19D41847" w:rsidR="373F95DB">
              <w:rPr>
                <w:sz w:val="20"/>
                <w:szCs w:val="20"/>
              </w:rPr>
              <w:t xml:space="preserve">Ph: </w:t>
            </w:r>
            <w:r w:rsidRPr="19D41847" w:rsidR="49145B61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 xml:space="preserve">{{ </w:t>
            </w:r>
            <w:r w:rsidRPr="19D41847" w:rsidR="49145B61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>personal_info.phone</w:t>
            </w:r>
            <w:r w:rsidRPr="19D41847" w:rsidR="49145B61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 xml:space="preserve"> }}</w:t>
            </w:r>
          </w:p>
          <w:p w:rsidR="00863718" w:rsidP="19D41847" w:rsidRDefault="00863718" w14:paraId="6B6DF3C9" w14:textId="5BAC929D">
            <w:pPr>
              <w:pStyle w:val="Normal"/>
              <w:rPr>
                <w:sz w:val="20"/>
                <w:szCs w:val="20"/>
              </w:rPr>
            </w:pPr>
            <w:r w:rsidRPr="19D41847" w:rsidR="373F95DB">
              <w:rPr>
                <w:sz w:val="20"/>
                <w:szCs w:val="20"/>
              </w:rPr>
              <w:t>Location:</w:t>
            </w:r>
            <w:r w:rsidRPr="19D41847" w:rsidR="3F9210EF">
              <w:rPr>
                <w:sz w:val="20"/>
                <w:szCs w:val="20"/>
              </w:rPr>
              <w:t xml:space="preserve"> </w:t>
            </w:r>
            <w:r w:rsidRPr="19D41847" w:rsidR="3F9210EF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 xml:space="preserve">{{ </w:t>
            </w:r>
            <w:r w:rsidRPr="19D41847" w:rsidR="3F9210EF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>personal_info.location</w:t>
            </w:r>
            <w:r w:rsidRPr="19D41847" w:rsidR="3F9210EF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1D5DDB" w:rsidRDefault="006A65D6" w14:paraId="471699B0" w14:textId="02EBFEF3">
            <w:pPr>
              <w:pStyle w:val="ListParagraph"/>
              <w:spacing w:line="276" w:lineRule="auto"/>
              <w:ind w:left="0"/>
            </w:pPr>
            <w:r w:rsidRPr="19D41847" w:rsidR="7348B765">
              <w:rPr>
                <w:noProof w:val="0"/>
                <w:lang w:val="en-US"/>
              </w:rPr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="5BBAFBC6" w:rsidP="19D41847" w:rsidRDefault="5BBAFBC6" w14:paraId="5CAE1A21" w14:textId="58482DB2">
            <w:pPr>
              <w:pStyle w:val="ListParagraph"/>
              <w:ind w:left="720"/>
              <w:jc w:val="both"/>
              <w:rPr>
                <w:sz w:val="20"/>
                <w:szCs w:val="20"/>
              </w:rPr>
            </w:pPr>
            <w:r w:rsidRPr="19D41847" w:rsidR="5BBAFBC6">
              <w:rPr>
                <w:noProof w:val="0"/>
                <w:lang w:val="en-US"/>
              </w:rPr>
              <w:t xml:space="preserve">{%tr for e in education </w:t>
            </w:r>
            <w:r w:rsidRPr="19D41847" w:rsidR="5BBAFBC6">
              <w:rPr>
                <w:noProof w:val="0"/>
                <w:lang w:val="en-US"/>
              </w:rPr>
              <w:t>%}{</w:t>
            </w:r>
            <w:r w:rsidRPr="19D41847" w:rsidR="5BBAFBC6">
              <w:rPr>
                <w:noProof w:val="0"/>
                <w:lang w:val="en-US"/>
              </w:rPr>
              <w:t xml:space="preserve">{ </w:t>
            </w:r>
            <w:r w:rsidRPr="19D41847" w:rsidR="5BBAFBC6">
              <w:rPr>
                <w:noProof w:val="0"/>
                <w:lang w:val="en-US"/>
              </w:rPr>
              <w:t>e.degree</w:t>
            </w:r>
            <w:r w:rsidRPr="19D41847" w:rsidR="5BBAFBC6">
              <w:rPr>
                <w:noProof w:val="0"/>
                <w:lang w:val="en-US"/>
              </w:rPr>
              <w:t xml:space="preserve"> }} [{{ </w:t>
            </w:r>
            <w:r w:rsidRPr="19D41847" w:rsidR="5BBAFBC6">
              <w:rPr>
                <w:noProof w:val="0"/>
                <w:lang w:val="en-US"/>
              </w:rPr>
              <w:t>e.year</w:t>
            </w:r>
            <w:r w:rsidRPr="19D41847" w:rsidR="5BBAFBC6">
              <w:rPr>
                <w:noProof w:val="0"/>
                <w:lang w:val="en-US"/>
              </w:rPr>
              <w:t xml:space="preserve"> }}]{%tr </w:t>
            </w:r>
            <w:r w:rsidRPr="19D41847" w:rsidR="5BBAFBC6">
              <w:rPr>
                <w:noProof w:val="0"/>
                <w:lang w:val="en-US"/>
              </w:rPr>
              <w:t>endfor</w:t>
            </w:r>
            <w:r w:rsidRPr="19D41847" w:rsidR="5BBAFBC6">
              <w:rPr>
                <w:noProof w:val="0"/>
                <w:lang w:val="en-US"/>
              </w:rPr>
              <w:t xml:space="preserve"> %}</w:t>
            </w:r>
          </w:p>
          <w:p w:rsidRPr="001D5DDB" w:rsidR="001D5DDB" w:rsidP="19D41847" w:rsidRDefault="001D5DDB" w14:paraId="5736AD4D" w14:textId="1086645C">
            <w:pPr>
              <w:pStyle w:val="Normal"/>
              <w:snapToGrid w:val="0"/>
              <w:jc w:val="both"/>
              <w:rPr>
                <w:sz w:val="20"/>
                <w:szCs w:val="20"/>
              </w:rPr>
            </w:pP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2414"/>
        <w:gridCol w:w="2464"/>
        <w:gridCol w:w="4572"/>
      </w:tblGrid>
      <w:tr w:rsidRPr="001D5DDB" w:rsidR="001D5DDB" w:rsidTr="19D41847" w14:paraId="164E1ACD" w14:textId="77777777">
        <w:tc>
          <w:tcPr>
            <w:tcW w:w="1442" w:type="dxa"/>
            <w:vMerge w:val="restar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1D5DDB" w:rsidRDefault="001D5DDB" w14:paraId="6E7EC03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0FA01FA6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0CEAE2E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2A103361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6A65D6" w:rsidRDefault="001D5DDB" w14:paraId="4A8FDA31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Core competencies/skills</w:t>
            </w:r>
          </w:p>
        </w:tc>
        <w:tc>
          <w:tcPr>
            <w:tcW w:w="241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0BB26E5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46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574069C1" w14:textId="77777777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Primary skills </w:t>
            </w:r>
          </w:p>
        </w:tc>
        <w:tc>
          <w:tcPr>
            <w:tcW w:w="457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5D260301" w14:textId="77777777">
            <w:pPr>
              <w:snapToGrid w:val="0"/>
              <w:jc w:val="center"/>
              <w:rPr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Secondary skills </w:t>
            </w:r>
          </w:p>
        </w:tc>
      </w:tr>
      <w:tr w:rsidRPr="001D5DDB" w:rsidR="001D5DDB" w:rsidTr="19D41847" w14:paraId="6C4D6109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5FF31FB1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19D41847" w:rsidRDefault="001D5DDB" w14:paraId="466EE1DA" w14:textId="1650B149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{{ </w:t>
            </w: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skills.domains</w:t>
            </w: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26DB4615" w14:textId="7A9CBEF1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451C5DF5" w14:textId="4FA7FCDE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19D41847" w14:paraId="72FAE349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6F9078B9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19D41847" w:rsidRDefault="001D5DDB" w14:paraId="14744520" w14:textId="691D8014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{{ </w:t>
            </w: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skills.tools</w:t>
            </w: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4B8C901A" w14:textId="46FFC081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A81071D" w14:textId="5C15AFA2">
            <w:pPr>
              <w:overflowPunct w:val="0"/>
              <w:autoSpaceDE w:val="0"/>
              <w:snapToGrid w:val="0"/>
              <w:textAlignment w:val="baseline"/>
              <w:rPr>
                <w:sz w:val="20"/>
                <w:szCs w:val="20"/>
              </w:rPr>
            </w:pPr>
          </w:p>
        </w:tc>
      </w:tr>
      <w:tr w:rsidRPr="001D5DDB" w:rsidR="001D5DDB" w:rsidTr="19D41847" w14:paraId="23F0058A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1DEE5C1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19D41847" w:rsidRDefault="001D5DDB" w14:paraId="5C5069EC" w14:textId="7FD0E128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{{ </w:t>
            </w: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skills.databases</w:t>
            </w:r>
            <w:r w:rsidRPr="19D41847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13FC7514" w14:textId="0B5A0B27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57243AC9" w14:textId="5C88E8DB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19D41847" w14:paraId="13BB0452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4A1154C7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19D41847" w:rsidRDefault="001D5DDB" w14:paraId="15EE2160" w14:textId="1365DA43">
            <w:pPr>
              <w:pStyle w:val="Normal"/>
              <w:tabs>
                <w:tab w:val="left" w:pos="0"/>
              </w:tabs>
              <w:snapToGrid w:val="0"/>
              <w:rPr>
                <w:noProof w:val="0"/>
                <w:sz w:val="18"/>
                <w:szCs w:val="18"/>
                <w:lang w:val="en-US"/>
              </w:rPr>
            </w:pPr>
            <w:r w:rsidRPr="19D41847" w:rsidR="58E27902">
              <w:rPr>
                <w:noProof w:val="0"/>
                <w:sz w:val="18"/>
                <w:szCs w:val="18"/>
                <w:lang w:val="en-US"/>
              </w:rPr>
              <w:t xml:space="preserve">{{ </w:t>
            </w:r>
            <w:r w:rsidRPr="19D41847" w:rsidR="58E27902">
              <w:rPr>
                <w:noProof w:val="0"/>
                <w:sz w:val="18"/>
                <w:szCs w:val="18"/>
                <w:lang w:val="en-US"/>
              </w:rPr>
              <w:t>skills.tracking_systems</w:t>
            </w:r>
            <w:r w:rsidRPr="19D41847" w:rsidR="58E27902">
              <w:rPr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B831380" w14:textId="4C72154D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1E8FF51C" w14:textId="186A98BC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19D41847" w14:paraId="4BC8E3A2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08A18CC4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19D41847" w:rsidRDefault="001D5DDB" w14:paraId="38A1FFEA" w14:textId="1844F578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19D41847" w:rsidR="7B123D9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{{ </w:t>
            </w:r>
            <w:r w:rsidRPr="19D41847" w:rsidR="7B123D9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skills.programming</w:t>
            </w:r>
            <w:r w:rsidRPr="19D41847" w:rsidR="7B123D9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39E37D23" w14:textId="08BFDF62">
            <w:pPr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7448C57" w14:textId="05D99F45">
            <w:pPr>
              <w:snapToGrid w:val="0"/>
              <w:rPr>
                <w:sz w:val="20"/>
                <w:szCs w:val="20"/>
              </w:rPr>
            </w:pPr>
          </w:p>
        </w:tc>
      </w:tr>
    </w:tbl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19D41847" w:rsidRDefault="006A65D6" w14:paraId="1D39255C" w14:textId="749238D7">
            <w:pPr>
              <w:pStyle w:val="ListParagraph"/>
              <w:snapToGrid w:val="0"/>
              <w:ind w:left="720"/>
              <w:jc w:val="both"/>
              <w:rPr>
                <w:noProof w:val="0"/>
                <w:lang w:val="en-US"/>
              </w:rPr>
            </w:pPr>
            <w:r w:rsidRPr="19D41847" w:rsidR="10D5F280">
              <w:rPr>
                <w:rFonts w:ascii="Consolas" w:hAnsi="Consolas" w:eastAsia="Consolas" w:cs="Consolas"/>
                <w:noProof w:val="0"/>
                <w:lang w:val="en-US"/>
              </w:rPr>
              <w:t>{% for item in expertise_areas %}</w:t>
            </w:r>
            <w:r w:rsidRPr="19D41847" w:rsidR="10D5F280">
              <w:rPr>
                <w:noProof w:val="0"/>
                <w:lang w:val="en-US"/>
              </w:rPr>
              <w:t xml:space="preserve"> </w:t>
            </w:r>
            <w:r w:rsidRPr="19D41847" w:rsidR="10D5F280">
              <w:rPr>
                <w:rFonts w:ascii="Consolas" w:hAnsi="Consolas" w:eastAsia="Consolas" w:cs="Consolas"/>
                <w:noProof w:val="0"/>
                <w:lang w:val="en-US"/>
              </w:rPr>
              <w:t>{{ item }}</w:t>
            </w:r>
            <w:r w:rsidRPr="19D41847" w:rsidR="10D5F280">
              <w:rPr>
                <w:noProof w:val="0"/>
                <w:lang w:val="en-US"/>
              </w:rPr>
              <w:t xml:space="preserve"> </w:t>
            </w:r>
            <w:r w:rsidRPr="19D41847" w:rsidR="10D5F280">
              <w:rPr>
                <w:rFonts w:ascii="Consolas" w:hAnsi="Consolas" w:eastAsia="Consolas" w:cs="Consolas"/>
                <w:noProof w:val="0"/>
                <w:lang w:val="en-US"/>
              </w:rPr>
              <w:t>{% endfor %}</w:t>
            </w:r>
          </w:p>
        </w:tc>
      </w:tr>
    </w:tbl>
    <w:p w:rsidRPr="00346252" w:rsidR="001D5DDB" w:rsidP="00346252" w:rsidRDefault="001D5DDB" w14:paraId="2181C9EA" w14:textId="77777777">
      <w:pPr>
        <w:pStyle w:val="Heading3"/>
        <w:tabs>
          <w:tab w:val="left" w:pos="0"/>
        </w:tabs>
        <w:snapToGrid w:val="0"/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19D41847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08034C" w:rsidR="006A65D6" w:rsidP="19D41847" w:rsidRDefault="006A65D6" w14:paraId="2E6C7737" w14:textId="2F1DCD54">
            <w:pPr>
              <w:pStyle w:val="ListParagraph"/>
              <w:snapToGrid w:val="0"/>
              <w:ind w:left="720"/>
              <w:jc w:val="both"/>
              <w:rPr>
                <w:noProof w:val="0"/>
                <w:lang w:val="en-US"/>
              </w:rPr>
            </w:pPr>
            <w:r w:rsidRPr="19D41847" w:rsidR="0BE26193">
              <w:rPr>
                <w:rFonts w:ascii="Consolas" w:hAnsi="Consolas" w:eastAsia="Consolas" w:cs="Consolas"/>
                <w:noProof w:val="0"/>
                <w:lang w:val="en-US"/>
              </w:rPr>
              <w:t>{% for c in certifications %}</w:t>
            </w:r>
            <w:r w:rsidRPr="19D41847" w:rsidR="0BE26193">
              <w:rPr>
                <w:noProof w:val="0"/>
                <w:lang w:val="en-US"/>
              </w:rPr>
              <w:t xml:space="preserve"> </w:t>
            </w:r>
            <w:r w:rsidRPr="19D41847" w:rsidR="0BE26193">
              <w:rPr>
                <w:rFonts w:ascii="Consolas" w:hAnsi="Consolas" w:eastAsia="Consolas" w:cs="Consolas"/>
                <w:noProof w:val="0"/>
                <w:lang w:val="en-US"/>
              </w:rPr>
              <w:t>{{ c }}</w:t>
            </w:r>
            <w:r w:rsidRPr="19D41847" w:rsidR="0BE26193">
              <w:rPr>
                <w:noProof w:val="0"/>
                <w:lang w:val="en-US"/>
              </w:rPr>
              <w:t xml:space="preserve"> </w:t>
            </w:r>
            <w:r w:rsidRPr="19D41847" w:rsidR="0BE26193">
              <w:rPr>
                <w:rFonts w:ascii="Consolas" w:hAnsi="Consolas" w:eastAsia="Consolas" w:cs="Consolas"/>
                <w:noProof w:val="0"/>
                <w:lang w:val="en-US"/>
              </w:rPr>
              <w:t>{% endfor %}</w:t>
            </w:r>
          </w:p>
        </w:tc>
      </w:tr>
      <w:tr w:rsidRPr="001D5DDB" w:rsidR="00346252" w:rsidTr="19D41847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346252" w:rsidR="00346252" w:rsidP="00346252" w:rsidRDefault="00346252" w14:paraId="5FAC3D58" w14:textId="7777777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19D41847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6A65D6" w:rsidP="19D41847" w:rsidRDefault="006A65D6" w14:paraId="07233411" w14:textId="7134AB5D">
            <w:pPr>
              <w:pStyle w:val="ListParagraph"/>
              <w:snapToGrid w:val="0"/>
              <w:ind w:left="720"/>
              <w:jc w:val="both"/>
              <w:rPr>
                <w:noProof w:val="0"/>
                <w:lang w:val="en-US"/>
              </w:rPr>
            </w:pPr>
            <w:r w:rsidRPr="19D41847" w:rsidR="17F70966">
              <w:rPr>
                <w:rFonts w:ascii="Consolas" w:hAnsi="Consolas" w:eastAsia="Consolas" w:cs="Consolas"/>
                <w:noProof w:val="0"/>
                <w:lang w:val="en-US"/>
              </w:rPr>
              <w:t>{% for a in awards %}</w:t>
            </w:r>
            <w:r w:rsidRPr="19D41847" w:rsidR="17F70966">
              <w:rPr>
                <w:noProof w:val="0"/>
                <w:lang w:val="en-US"/>
              </w:rPr>
              <w:t xml:space="preserve"> </w:t>
            </w:r>
            <w:r w:rsidRPr="19D41847" w:rsidR="17F70966">
              <w:rPr>
                <w:rFonts w:ascii="Consolas" w:hAnsi="Consolas" w:eastAsia="Consolas" w:cs="Consolas"/>
                <w:noProof w:val="0"/>
                <w:lang w:val="en-US"/>
              </w:rPr>
              <w:t>{{ a }}</w:t>
            </w:r>
            <w:r w:rsidRPr="19D41847" w:rsidR="17F70966">
              <w:rPr>
                <w:noProof w:val="0"/>
                <w:lang w:val="en-US"/>
              </w:rPr>
              <w:t xml:space="preserve"> </w:t>
            </w:r>
            <w:r w:rsidRPr="19D41847" w:rsidR="17F70966">
              <w:rPr>
                <w:rFonts w:ascii="Consolas" w:hAnsi="Consolas" w:eastAsia="Consolas" w:cs="Consolas"/>
                <w:noProof w:val="0"/>
                <w:lang w:val="en-US"/>
              </w:rPr>
              <w:t>{% endfor %}</w:t>
            </w:r>
          </w:p>
        </w:tc>
      </w:tr>
    </w:tbl>
    <w:p w:rsidRPr="001D5DDB" w:rsidR="001D5DDB" w:rsidRDefault="001D5DDB" w14:paraId="1A058D54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1DC95E7B" w14:textId="77777777">
        <w:trPr>
          <w:trHeight w:val="300"/>
        </w:trPr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19D41847" w:rsidRDefault="006A65D6" w14:paraId="285D4914" w14:textId="2F3EADF6">
            <w:pPr>
              <w:pStyle w:val="Normal"/>
              <w:spacing w:line="276" w:lineRule="auto"/>
            </w:pPr>
            <w:r w:rsidRPr="19D41847" w:rsidR="21DB4AC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{% for s in experience_summary %} Role: {{ s.role }} [{{ s.years }}] Skills: {{ s.skills }} Achievements: {% for bullet in s.achievements %} * {{ bullet }} {% endfor %} {% endfor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CFE" w:rsidP="00DE1B76" w:rsidRDefault="00203CFE" w14:paraId="743802E1" w14:textId="77777777">
      <w:r>
        <w:separator/>
      </w:r>
    </w:p>
  </w:endnote>
  <w:endnote w:type="continuationSeparator" w:id="0">
    <w:p w:rsidR="00203CFE" w:rsidP="00DE1B76" w:rsidRDefault="00203CFE" w14:paraId="00AD48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CFE" w:rsidP="00DE1B76" w:rsidRDefault="00203CFE" w14:paraId="2D6DDED5" w14:textId="77777777">
      <w:r>
        <w:separator/>
      </w:r>
    </w:p>
  </w:footnote>
  <w:footnote w:type="continuationSeparator" w:id="0">
    <w:p w:rsidR="00203CFE" w:rsidP="00DE1B76" w:rsidRDefault="00203CFE" w14:paraId="062B1E4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F4CEF"/>
    <w:rsid w:val="00152E46"/>
    <w:rsid w:val="00191880"/>
    <w:rsid w:val="001D4CA9"/>
    <w:rsid w:val="001D5DDB"/>
    <w:rsid w:val="00203CFE"/>
    <w:rsid w:val="00257D5B"/>
    <w:rsid w:val="002646B3"/>
    <w:rsid w:val="002B386C"/>
    <w:rsid w:val="002F043D"/>
    <w:rsid w:val="003320C0"/>
    <w:rsid w:val="00346252"/>
    <w:rsid w:val="003474B9"/>
    <w:rsid w:val="003B5733"/>
    <w:rsid w:val="003C1FF5"/>
    <w:rsid w:val="00406B64"/>
    <w:rsid w:val="004B3DC0"/>
    <w:rsid w:val="004C4EA0"/>
    <w:rsid w:val="005128DA"/>
    <w:rsid w:val="00543DF6"/>
    <w:rsid w:val="005D3832"/>
    <w:rsid w:val="005F7E4E"/>
    <w:rsid w:val="0062015E"/>
    <w:rsid w:val="00634C67"/>
    <w:rsid w:val="00641977"/>
    <w:rsid w:val="0065230E"/>
    <w:rsid w:val="006A65D6"/>
    <w:rsid w:val="006B1B31"/>
    <w:rsid w:val="006B7AA2"/>
    <w:rsid w:val="006C1922"/>
    <w:rsid w:val="007401F7"/>
    <w:rsid w:val="0074522D"/>
    <w:rsid w:val="0078337A"/>
    <w:rsid w:val="00797B21"/>
    <w:rsid w:val="007A1437"/>
    <w:rsid w:val="007E1165"/>
    <w:rsid w:val="007E452B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A03C88"/>
    <w:rsid w:val="00A1052F"/>
    <w:rsid w:val="00AA6E24"/>
    <w:rsid w:val="00B2090E"/>
    <w:rsid w:val="00B843A9"/>
    <w:rsid w:val="00C64EF4"/>
    <w:rsid w:val="00C96989"/>
    <w:rsid w:val="00CE134C"/>
    <w:rsid w:val="00D2306D"/>
    <w:rsid w:val="00D97160"/>
    <w:rsid w:val="00DD3DBA"/>
    <w:rsid w:val="00DE1B76"/>
    <w:rsid w:val="00DE50E8"/>
    <w:rsid w:val="00E0048A"/>
    <w:rsid w:val="00E034EE"/>
    <w:rsid w:val="00E12079"/>
    <w:rsid w:val="00E620BF"/>
    <w:rsid w:val="00E65187"/>
    <w:rsid w:val="00EA55B7"/>
    <w:rsid w:val="00EB54B8"/>
    <w:rsid w:val="00F44474"/>
    <w:rsid w:val="00F9035D"/>
    <w:rsid w:val="00FF2BF9"/>
    <w:rsid w:val="023C7C98"/>
    <w:rsid w:val="0BE26193"/>
    <w:rsid w:val="10D5F280"/>
    <w:rsid w:val="12E2D883"/>
    <w:rsid w:val="15EC9C8E"/>
    <w:rsid w:val="17F3EDB7"/>
    <w:rsid w:val="17F70966"/>
    <w:rsid w:val="19CD28AF"/>
    <w:rsid w:val="19D41847"/>
    <w:rsid w:val="1B30C29C"/>
    <w:rsid w:val="204C071C"/>
    <w:rsid w:val="21DB4AC0"/>
    <w:rsid w:val="2D200C3B"/>
    <w:rsid w:val="2E425E1C"/>
    <w:rsid w:val="33CE9081"/>
    <w:rsid w:val="373F95DB"/>
    <w:rsid w:val="3F9210EF"/>
    <w:rsid w:val="45A48261"/>
    <w:rsid w:val="48D9B4B3"/>
    <w:rsid w:val="49145B61"/>
    <w:rsid w:val="58E27902"/>
    <w:rsid w:val="5BBAFBC6"/>
    <w:rsid w:val="5EF94C48"/>
    <w:rsid w:val="603FA5E9"/>
    <w:rsid w:val="62C7A73E"/>
    <w:rsid w:val="66C9C278"/>
    <w:rsid w:val="6D88D57C"/>
    <w:rsid w:val="7348B765"/>
    <w:rsid w:val="7B0B1B2E"/>
    <w:rsid w:val="7B123D98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14</revision>
  <dcterms:created xsi:type="dcterms:W3CDTF">2023-05-17T04:57:00.0000000Z</dcterms:created>
  <dcterms:modified xsi:type="dcterms:W3CDTF">2026-02-04T10:04:03.7001189Z</dcterms:modified>
</coreProperties>
</file>